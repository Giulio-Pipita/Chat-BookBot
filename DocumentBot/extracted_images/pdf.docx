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4" Type="http://schemas.openxmlformats.org/officeDocument/2006/relationships/custom-properties" Target="docProps/custom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Python via .NET 23.12.0 -->
  <w:body>
    <w:p>
      <w:r>
        <w:rPr>
          <w:b/>
          <w:color w:val="FF0000"/>
          <w:sz w:val="24"/>
        </w:rPr>
        <w:t>Evaluation Only. Created with Aspose.Words. Copyright 2003-2023 Aspose Pty Ltd.</w:t>
      </w:r>
    </w:p>
    <w:p>
      <w:pPr>
        <w:bidi w:val="0"/>
        <w:spacing w:before="17" w:after="0"/>
        <w:ind w:left="1890" w:right="-200" w:firstLine="0"/>
        <w:jc w:val="both"/>
        <w:outlineLvl w:val="9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9.18pt;height:53.35pt" o:allowincell="f">
            <v:imagedata r:id="rId4" o:title=""/>
            <w10:anchorlock/>
          </v:shape>
        </w:pict>
      </w:r>
    </w:p>
    <w:p>
      <w:pPr>
        <w:bidi w:val="0"/>
        <w:spacing w:before="118" w:after="0" w:line="531" w:lineRule="atLeast"/>
        <w:ind w:left="800" w:right="-200" w:firstLine="0"/>
        <w:jc w:val="both"/>
        <w:outlineLvl w:val="9"/>
        <w:rPr>
          <w:rFonts w:ascii="Times New Roman" w:eastAsia="Times New Roman" w:hAnsi="Times New Roman" w:cs="Times New Roman"/>
          <w:sz w:val="48"/>
          <w:szCs w:val="48"/>
        </w:rPr>
      </w:pP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E04132"/>
          <w:spacing w:val="12"/>
          <w:w w:val="100"/>
          <w:sz w:val="48"/>
          <w:szCs w:val="48"/>
          <w:u w:val="none"/>
          <w:rtl w:val="0"/>
        </w:rPr>
        <w:t>CACCIA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E04132"/>
          <w:spacing w:val="0"/>
          <w:w w:val="100"/>
          <w:sz w:val="48"/>
          <w:szCs w:val="48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E04132"/>
          <w:spacing w:val="12"/>
          <w:w w:val="100"/>
          <w:sz w:val="48"/>
          <w:szCs w:val="48"/>
          <w:u w:val="none"/>
          <w:rtl w:val="0"/>
        </w:rPr>
        <w:t>AL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E04132"/>
          <w:spacing w:val="0"/>
          <w:w w:val="100"/>
          <w:sz w:val="48"/>
          <w:szCs w:val="48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E04132"/>
          <w:spacing w:val="12"/>
          <w:w w:val="100"/>
          <w:sz w:val="48"/>
          <w:szCs w:val="48"/>
          <w:u w:val="none"/>
          <w:rtl w:val="0"/>
        </w:rPr>
        <w:t>TESORO...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E04132"/>
          <w:spacing w:val="0"/>
          <w:w w:val="100"/>
          <w:sz w:val="48"/>
          <w:szCs w:val="48"/>
          <w:u w:val="none"/>
          <w:rtl w:val="0"/>
        </w:rPr>
        <w:t xml:space="preserve"> </w:t>
      </w:r>
      <w:r>
        <w:pict>
          <v:shape id="_x0000_s1026" type="#_x0000_t75" style="width:628.84pt;height:556.02pt;margin-top:-96.9pt;margin-left:-427.04pt;mso-position-horizontal-relative:page;position:absolute;z-index:-251658240" o:allowincell="f">
            <v:imagedata r:id="rId5" o:title=""/>
            <w10:anchorlock/>
          </v:shape>
        </w:pict>
      </w:r>
      <w:r>
        <w:pict>
          <v:shape id="_x0000_s1027" type="#_x0000_t75" style="width:415.46pt;height:555.62pt;margin-top:-96.75pt;margin-left:-1.84pt;mso-position-horizontal-relative:page;position:absolute;z-index:-251657216" o:allowincell="f">
            <v:imagedata r:id="rId6" o:title=""/>
            <w10:anchorlock/>
          </v:shape>
        </w:pict>
      </w:r>
      <w:r>
        <w:pict>
          <v:shape id="PathGroup" o:spid="_x0000_s1028" type="#_x0000_t75" style="width:398.96pt;height:522pt;margin-top:-80.18pt;margin-left:0;mso-position-horizontal-relative:page;position:absolute;z-index:-251656192" o:allowincell="f">
            <v:imagedata r:id="rId7" o:title=""/>
            <w10:anchorlock/>
          </v:shape>
        </w:pict>
      </w:r>
      <w:r>
        <w:pict>
          <v:shape id="_x0000_s1029" type="#_x0000_t75" style="width:298.88pt;height:50.65pt;margin-top:9.57pt;margin-left:51.87pt;mso-position-horizontal-relative:page;position:absolute;z-index:-251655168" o:allowincell="f">
            <v:imagedata r:id="rId8" o:title=""/>
            <w10:anchorlock/>
          </v:shape>
        </w:pict>
      </w:r>
    </w:p>
    <w:p>
      <w:pPr>
        <w:bidi w:val="0"/>
        <w:spacing w:before="45" w:after="0" w:line="531" w:lineRule="atLeast"/>
        <w:ind w:left="1488" w:right="-200" w:firstLine="0"/>
        <w:jc w:val="both"/>
        <w:outlineLvl w:val="9"/>
        <w:rPr>
          <w:rFonts w:ascii="Times New Roman" w:eastAsia="Times New Roman" w:hAnsi="Times New Roman" w:cs="Times New Roman"/>
          <w:sz w:val="48"/>
          <w:szCs w:val="48"/>
        </w:rPr>
      </w:pP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E04132"/>
          <w:spacing w:val="11"/>
          <w:w w:val="100"/>
          <w:sz w:val="48"/>
          <w:szCs w:val="48"/>
          <w:u w:val="none"/>
          <w:rtl w:val="0"/>
        </w:rPr>
        <w:t>CON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E04132"/>
          <w:spacing w:val="0"/>
          <w:w w:val="100"/>
          <w:sz w:val="48"/>
          <w:szCs w:val="48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E04132"/>
          <w:spacing w:val="12"/>
          <w:w w:val="100"/>
          <w:sz w:val="48"/>
          <w:szCs w:val="48"/>
          <w:u w:val="none"/>
          <w:rtl w:val="0"/>
        </w:rPr>
        <w:t>SORPRESA!</w:t>
      </w:r>
    </w:p>
    <w:p>
      <w:pPr>
        <w:bidi w:val="0"/>
        <w:spacing w:before="5693" w:after="0"/>
        <w:ind w:left="5730" w:right="-242" w:firstLine="0"/>
        <w:jc w:val="both"/>
        <w:outlineLvl w:val="9"/>
      </w:pPr>
      <w:r>
        <w:pict>
          <v:shape id="_x0000_i1030" type="#_x0000_t75" style="width:69.25pt;height:32.54pt" o:allowincell="f">
            <v:imagedata r:id="rId9" o:title=""/>
            <w10:anchorlock/>
          </v:shape>
        </w:pict>
      </w:r>
      <w:r>
        <w:pict>
          <v:shape id="_x0000_i1031" type="#_x0000_t75" style="width:35.2pt;height:32.54pt" o:allowincell="f">
            <v:imagedata r:id="rId10" o:title=""/>
            <w10:anchorlock/>
          </v:shape>
        </w:pict>
      </w:r>
    </w:p>
    <w:p>
      <w:pPr>
        <w:bidi w:val="0"/>
        <w:spacing w:before="28" w:after="0" w:line="84" w:lineRule="atLeast"/>
        <w:ind w:left="126" w:right="-200" w:firstLine="0"/>
        <w:jc w:val="both"/>
        <w:outlineLvl w:val="9"/>
        <w:rPr>
          <w:rFonts w:ascii="Verdana" w:eastAsia="Verdana" w:hAnsi="Verdana" w:cs="Verdana"/>
          <w:sz w:val="7"/>
          <w:szCs w:val="7"/>
        </w:rPr>
      </w:pPr>
      <w:r>
        <w:rPr>
          <w:rFonts w:ascii="Verdana" w:eastAsia="Verdana" w:hAnsi="Verdana" w:cs="Verdana"/>
          <w:b w:val="0"/>
          <w:bCs w:val="0"/>
          <w:i w:val="0"/>
          <w:iCs w:val="0"/>
          <w:strike w:val="0"/>
          <w:color w:val="30469C"/>
          <w:spacing w:val="0"/>
          <w:w w:val="100"/>
          <w:sz w:val="7"/>
          <w:szCs w:val="7"/>
          <w:u w:val="none"/>
          <w:rtl w:val="0"/>
        </w:rPr>
        <w:t xml:space="preserve">Ministero dell'Istruzione, </w:t>
      </w:r>
      <w:r>
        <w:rPr>
          <w:rFonts w:ascii="Verdana" w:eastAsia="Verdana" w:hAnsi="Verdana" w:cs="Verdana"/>
          <w:b w:val="0"/>
          <w:bCs w:val="0"/>
          <w:i w:val="0"/>
          <w:iCs w:val="0"/>
          <w:strike w:val="0"/>
          <w:color w:val="auto"/>
          <w:spacing w:val="0"/>
          <w:w w:val="100"/>
          <w:sz w:val="7"/>
          <w:szCs w:val="7"/>
          <w:u w:val="none"/>
          <w:rtl w:val="0"/>
        </w:rPr>
        <w:t xml:space="preserve"> </w:t>
      </w:r>
      <w:r>
        <w:rPr>
          <w:rFonts w:ascii="Verdana" w:eastAsia="Verdana" w:hAnsi="Verdana" w:cs="Verdana"/>
          <w:b w:val="0"/>
          <w:bCs w:val="0"/>
          <w:i w:val="0"/>
          <w:iCs w:val="0"/>
          <w:strike w:val="0"/>
          <w:color w:val="2E3238"/>
          <w:spacing w:val="0"/>
          <w:w w:val="100"/>
          <w:sz w:val="7"/>
          <w:szCs w:val="7"/>
          <w:u w:val="none"/>
          <w:rtl w:val="0"/>
        </w:rPr>
        <w:t xml:space="preserve">     </w:t>
      </w:r>
      <w:r>
        <w:rPr>
          <w:rFonts w:ascii="Verdana" w:eastAsia="Verdana" w:hAnsi="Verdana" w:cs="Verdana"/>
          <w:b w:val="0"/>
          <w:bCs w:val="0"/>
          <w:i w:val="0"/>
          <w:iCs w:val="0"/>
          <w:strike w:val="0"/>
          <w:color w:val="auto"/>
          <w:spacing w:val="0"/>
          <w:w w:val="100"/>
          <w:sz w:val="7"/>
          <w:szCs w:val="7"/>
          <w:u w:val="none"/>
          <w:rtl w:val="0"/>
        </w:rPr>
        <w:t xml:space="preserve"> </w:t>
      </w:r>
      <w:r>
        <w:pict>
          <v:shape id="_x0000_s1032" type="#_x0000_t75" style="width:34.64pt;height:31.74pt;margin-top:-0.85pt;margin-left:366.41pt;mso-position-horizontal-relative:page;position:absolute;z-index:251662336" o:allowincell="f">
            <v:imagedata r:id="rId11" o:title=""/>
            <w10:anchorlock/>
          </v:shape>
        </w:pict>
      </w:r>
      <w:r>
        <w:pict>
          <v:shape id="_x0000_s1033" type="#_x0000_t75" style="width:34.64pt;height:31.74pt;margin-top:-0.85pt;margin-left:297.21pt;mso-position-horizontal-relative:page;position:absolute;z-index:251663360" o:allowincell="f">
            <v:imagedata r:id="rId12" o:title=""/>
            <w10:anchorlock/>
          </v:shape>
        </w:pict>
      </w:r>
      <w:r>
        <w:pict>
          <v:shape id="_x0000_s1034" type="#_x0000_t75" style="width:31.9pt;height:25.93pt;margin-top:-0.05pt;margin-left:365.84pt;mso-position-horizontal-relative:page;position:absolute;z-index:251664384" o:allowincell="f">
            <v:imagedata r:id="rId13" o:title=""/>
            <w10:anchorlock/>
          </v:shape>
        </w:pict>
      </w:r>
      <w:r>
        <w:pict>
          <v:shape id="_x0000_s1035" type="#_x0000_t75" style="width:31.92pt;height:25.93pt;margin-top:-0.05pt;margin-left:333.97pt;mso-position-horizontal-relative:page;position:absolute;z-index:251665408" o:allowincell="f">
            <v:imagedata r:id="rId14" o:title=""/>
            <w10:anchorlock/>
          </v:shape>
        </w:pict>
      </w:r>
      <w:r>
        <w:pict>
          <v:shape id="_x0000_s1036" type="#_x0000_t75" style="width:31.9pt;height:25.93pt;margin-top:-0.05pt;margin-left:302.12pt;mso-position-horizontal-relative:page;position:absolute;z-index:251666432" o:allowincell="f">
            <v:imagedata r:id="rId15" o:title=""/>
            <w10:anchorlock/>
          </v:shape>
        </w:pict>
      </w:r>
    </w:p>
    <w:p>
      <w:pPr>
        <w:bidi w:val="0"/>
        <w:spacing w:before="1" w:after="0" w:line="106" w:lineRule="atLeast"/>
        <w:ind w:left="0" w:right="-200" w:firstLine="0"/>
        <w:jc w:val="both"/>
        <w:outlineLvl w:val="9"/>
        <w:rPr>
          <w:rFonts w:ascii="Verdana" w:eastAsia="Verdana" w:hAnsi="Verdana" w:cs="Verdana"/>
          <w:sz w:val="7"/>
          <w:szCs w:val="7"/>
        </w:rPr>
      </w:pP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FFFFFF"/>
          <w:spacing w:val="0"/>
          <w:w w:val="100"/>
          <w:sz w:val="6"/>
          <w:szCs w:val="6"/>
          <w:u w:val="none"/>
          <w:rtl w:val="0"/>
        </w:rPr>
        <w:t>BBLICAANA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FFFFFF"/>
          <w:spacing w:val="0"/>
          <w:w w:val="100"/>
          <w:sz w:val="6"/>
          <w:szCs w:val="6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auto"/>
          <w:spacing w:val="0"/>
          <w:w w:val="100"/>
          <w:sz w:val="6"/>
          <w:szCs w:val="6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6"/>
          <w:szCs w:val="6"/>
          <w:u w:val="none"/>
          <w:rtl w:val="0"/>
        </w:rPr>
        <w:t xml:space="preserve">      </w:t>
      </w:r>
      <w:r>
        <w:rPr>
          <w:rFonts w:ascii="Verdana" w:eastAsia="Verdana" w:hAnsi="Verdana" w:cs="Verdana"/>
          <w:b w:val="0"/>
          <w:bCs w:val="0"/>
          <w:i w:val="0"/>
          <w:iCs w:val="0"/>
          <w:strike w:val="0"/>
          <w:color w:val="30469C"/>
          <w:spacing w:val="0"/>
          <w:w w:val="100"/>
          <w:sz w:val="7"/>
          <w:szCs w:val="7"/>
          <w:u w:val="none"/>
          <w:rtl w:val="0"/>
        </w:rPr>
        <w:t>dell'Università e della Ricerca</w:t>
      </w:r>
      <w:r>
        <w:rPr>
          <w:rFonts w:ascii="Verdana" w:eastAsia="Verdana" w:hAnsi="Verdana" w:cs="Verdana"/>
          <w:b w:val="0"/>
          <w:bCs w:val="0"/>
          <w:i w:val="0"/>
          <w:iCs w:val="0"/>
          <w:strike w:val="0"/>
          <w:color w:val="auto"/>
          <w:spacing w:val="0"/>
          <w:w w:val="100"/>
          <w:sz w:val="7"/>
          <w:szCs w:val="7"/>
          <w:u w:val="none"/>
          <w:rtl w:val="0"/>
        </w:rPr>
        <w:t xml:space="preserve"> </w:t>
      </w:r>
      <w:r>
        <w:rPr>
          <w:rFonts w:ascii="Verdana" w:eastAsia="Verdana" w:hAnsi="Verdana" w:cs="Verdana"/>
          <w:b w:val="0"/>
          <w:bCs w:val="0"/>
          <w:i w:val="0"/>
          <w:iCs w:val="0"/>
          <w:strike w:val="0"/>
          <w:color w:val="2E3238"/>
          <w:spacing w:val="0"/>
          <w:w w:val="100"/>
          <w:sz w:val="7"/>
          <w:szCs w:val="7"/>
          <w:u w:val="none"/>
          <w:rtl w:val="0"/>
        </w:rPr>
        <w:t xml:space="preserve">           </w:t>
      </w:r>
      <w:r>
        <w:rPr>
          <w:rFonts w:ascii="Verdana" w:eastAsia="Verdana" w:hAnsi="Verdana" w:cs="Verdana"/>
          <w:b w:val="0"/>
          <w:bCs w:val="0"/>
          <w:i w:val="0"/>
          <w:iCs w:val="0"/>
          <w:strike w:val="0"/>
          <w:color w:val="auto"/>
          <w:spacing w:val="0"/>
          <w:w w:val="100"/>
          <w:sz w:val="7"/>
          <w:szCs w:val="7"/>
          <w:u w:val="none"/>
          <w:rtl w:val="0"/>
        </w:rPr>
        <w:t xml:space="preserve"> </w:t>
      </w:r>
    </w:p>
    <w:p>
      <w:pPr>
        <w:bidi w:val="0"/>
        <w:spacing w:before="75" w:after="0" w:line="177" w:lineRule="atLeast"/>
        <w:ind w:left="764" w:right="-200" w:firstLine="0"/>
        <w:jc w:val="both"/>
        <w:outlineLvl w:val="9"/>
        <w:rPr>
          <w:rFonts w:ascii="Verdana" w:eastAsia="Verdana" w:hAnsi="Verdana" w:cs="Verdana"/>
          <w:sz w:val="15"/>
          <w:szCs w:val="15"/>
        </w:rPr>
      </w:pPr>
      <w:r>
        <w:rPr>
          <w:rFonts w:ascii="Verdana" w:eastAsia="Verdana" w:hAnsi="Verdana" w:cs="Verdana"/>
          <w:b w:val="0"/>
          <w:bCs w:val="0"/>
          <w:i w:val="0"/>
          <w:iCs w:val="0"/>
          <w:strike w:val="0"/>
          <w:color w:val="245790"/>
          <w:spacing w:val="0"/>
          <w:w w:val="100"/>
          <w:sz w:val="15"/>
          <w:szCs w:val="15"/>
          <w:u w:val="none"/>
          <w:rtl w:val="0"/>
        </w:rPr>
        <w:t>Ufficio</w:t>
      </w:r>
      <w:r>
        <w:rPr>
          <w:rFonts w:ascii="Verdana" w:eastAsia="Verdana" w:hAnsi="Verdana" w:cs="Verdana"/>
          <w:b w:val="0"/>
          <w:bCs w:val="0"/>
          <w:i w:val="0"/>
          <w:iCs w:val="0"/>
          <w:strike w:val="0"/>
          <w:color w:val="auto"/>
          <w:spacing w:val="0"/>
          <w:w w:val="100"/>
          <w:sz w:val="15"/>
          <w:szCs w:val="15"/>
          <w:u w:val="none"/>
          <w:rtl w:val="0"/>
        </w:rPr>
        <w:t xml:space="preserve"> </w:t>
      </w:r>
    </w:p>
    <w:p>
      <w:pPr>
        <w:bidi w:val="0"/>
        <w:spacing w:before="0" w:after="0" w:line="177" w:lineRule="atLeast"/>
        <w:ind w:left="764" w:right="-200" w:firstLine="0"/>
        <w:jc w:val="both"/>
        <w:outlineLvl w:val="9"/>
        <w:rPr>
          <w:rFonts w:ascii="Verdana" w:eastAsia="Verdana" w:hAnsi="Verdana" w:cs="Verdana"/>
          <w:sz w:val="15"/>
          <w:szCs w:val="15"/>
        </w:rPr>
      </w:pPr>
      <w:r>
        <w:rPr>
          <w:rFonts w:ascii="Verdana" w:eastAsia="Verdana" w:hAnsi="Verdana" w:cs="Verdana"/>
          <w:b w:val="0"/>
          <w:bCs w:val="0"/>
          <w:i w:val="0"/>
          <w:iCs w:val="0"/>
          <w:strike w:val="0"/>
          <w:color w:val="245790"/>
          <w:spacing w:val="0"/>
          <w:w w:val="100"/>
          <w:sz w:val="15"/>
          <w:szCs w:val="15"/>
          <w:u w:val="none"/>
          <w:rtl w:val="0"/>
        </w:rPr>
        <w:t xml:space="preserve"> Scolastico</w:t>
      </w:r>
      <w:r>
        <w:rPr>
          <w:rFonts w:ascii="Verdana" w:eastAsia="Verdana" w:hAnsi="Verdana" w:cs="Verdana"/>
          <w:b w:val="0"/>
          <w:bCs w:val="0"/>
          <w:i w:val="0"/>
          <w:iCs w:val="0"/>
          <w:strike w:val="0"/>
          <w:color w:val="auto"/>
          <w:spacing w:val="0"/>
          <w:w w:val="100"/>
          <w:sz w:val="15"/>
          <w:szCs w:val="15"/>
          <w:u w:val="none"/>
          <w:rtl w:val="0"/>
        </w:rPr>
        <w:t xml:space="preserve"> </w:t>
      </w:r>
      <w:r>
        <w:pict>
          <v:shape id="_x0000_s1037" type="#_x0000_t75" style="width:31.92pt;height:25.91pt;margin-top:4.28pt;margin-left:333.97pt;mso-position-horizontal-relative:page;position:absolute;z-index:251667456" o:allowincell="f">
            <v:imagedata r:id="rId16" o:title=""/>
            <w10:anchorlock/>
          </v:shape>
        </w:pict>
      </w:r>
      <w:r>
        <w:pict>
          <v:shape id="_x0000_s1038" type="#_x0000_t75" style="width:31.9pt;height:25.91pt;margin-top:4.28pt;margin-left:302.12pt;mso-position-horizontal-relative:page;position:absolute;z-index:251668480" o:allowincell="f">
            <v:imagedata r:id="rId17" o:title=""/>
            <w10:anchorlock/>
          </v:shape>
        </w:pict>
      </w:r>
      <w:r>
        <w:pict>
          <v:shape id="_x0000_s1039" type="#_x0000_t75" style="width:31.9pt;height:25.91pt;margin-top:4.28pt;margin-left:365.84pt;mso-position-horizontal-relative:page;position:absolute;z-index:251669504" o:allowincell="f">
            <v:imagedata r:id="rId18" o:title=""/>
            <w10:anchorlock/>
          </v:shape>
        </w:pict>
      </w:r>
    </w:p>
    <w:p>
      <w:pPr>
        <w:bidi w:val="0"/>
        <w:spacing w:before="0" w:after="0" w:line="177" w:lineRule="atLeast"/>
        <w:ind w:left="764" w:right="-200" w:firstLine="0"/>
        <w:jc w:val="both"/>
        <w:outlineLvl w:val="9"/>
        <w:rPr>
          <w:rFonts w:ascii="Verdana" w:eastAsia="Verdana" w:hAnsi="Verdana" w:cs="Verdana"/>
          <w:sz w:val="15"/>
          <w:szCs w:val="15"/>
        </w:rPr>
      </w:pPr>
      <w:r>
        <w:rPr>
          <w:rFonts w:ascii="Verdana" w:eastAsia="Verdana" w:hAnsi="Verdana" w:cs="Verdana"/>
          <w:b w:val="0"/>
          <w:bCs w:val="0"/>
          <w:i w:val="0"/>
          <w:iCs w:val="0"/>
          <w:strike w:val="0"/>
          <w:color w:val="245790"/>
          <w:spacing w:val="0"/>
          <w:w w:val="100"/>
          <w:sz w:val="15"/>
          <w:szCs w:val="15"/>
          <w:u w:val="none"/>
          <w:rtl w:val="0"/>
        </w:rPr>
        <w:t xml:space="preserve">  per la</w:t>
      </w:r>
      <w:r>
        <w:rPr>
          <w:rFonts w:ascii="Verdana" w:eastAsia="Verdana" w:hAnsi="Verdana" w:cs="Verdana"/>
          <w:b w:val="0"/>
          <w:bCs w:val="0"/>
          <w:i w:val="0"/>
          <w:iCs w:val="0"/>
          <w:strike w:val="0"/>
          <w:color w:val="auto"/>
          <w:spacing w:val="0"/>
          <w:w w:val="100"/>
          <w:sz w:val="15"/>
          <w:szCs w:val="15"/>
          <w:u w:val="none"/>
          <w:rtl w:val="0"/>
        </w:rPr>
        <w:t xml:space="preserve"> </w:t>
      </w:r>
      <w:r>
        <w:pict>
          <v:shape id="_x0000_s1040" type="#_x0000_t75" style="width:34.64pt;height:31.74pt;margin-top:1.58pt;margin-left:366.41pt;mso-position-horizontal-relative:page;position:absolute;z-index:-251645952" o:allowincell="f">
            <v:imagedata r:id="rId19" o:title=""/>
            <w10:anchorlock/>
          </v:shape>
        </w:pict>
      </w:r>
      <w:r>
        <w:pict>
          <v:shape id="_x0000_s1041" type="#_x0000_t75" style="width:34.64pt;height:31.74pt;margin-top:1.58pt;margin-left:297.21pt;mso-position-horizontal-relative:page;position:absolute;z-index:-251644928" o:allowincell="f">
            <v:imagedata r:id="rId20" o:title=""/>
            <w10:anchorlock/>
          </v:shape>
        </w:pict>
      </w:r>
      <w:r>
        <w:pict>
          <v:shape id="_x0000_s1042" type="#_x0000_t75" style="width:34.66pt;height:31.74pt;margin-top:1.58pt;margin-left:331.8pt;mso-position-horizontal-relative:page;position:absolute;z-index:-251643904" o:allowincell="f">
            <v:imagedata r:id="rId21" o:title=""/>
            <w10:anchorlock/>
          </v:shape>
        </w:pict>
      </w:r>
    </w:p>
    <w:p>
      <w:pPr>
        <w:bidi w:val="0"/>
        <w:spacing w:before="0" w:after="0" w:line="177" w:lineRule="atLeast"/>
        <w:ind w:left="764" w:right="-200" w:firstLine="0"/>
        <w:jc w:val="both"/>
        <w:outlineLvl w:val="9"/>
        <w:rPr>
          <w:rFonts w:ascii="Verdana" w:eastAsia="Verdana" w:hAnsi="Verdana" w:cs="Verdana"/>
          <w:sz w:val="15"/>
          <w:szCs w:val="15"/>
        </w:rPr>
      </w:pPr>
      <w:r>
        <w:rPr>
          <w:rFonts w:ascii="Verdana" w:eastAsia="Verdana" w:hAnsi="Verdana" w:cs="Verdana"/>
          <w:b w:val="0"/>
          <w:bCs w:val="0"/>
          <w:i w:val="0"/>
          <w:iCs w:val="0"/>
          <w:strike w:val="0"/>
          <w:color w:val="245790"/>
          <w:spacing w:val="0"/>
          <w:w w:val="100"/>
          <w:sz w:val="15"/>
          <w:szCs w:val="15"/>
          <w:u w:val="none"/>
          <w:rtl w:val="0"/>
        </w:rPr>
        <w:t xml:space="preserve">   Lombardia</w:t>
      </w:r>
      <w:r>
        <w:rPr>
          <w:rFonts w:ascii="Verdana" w:eastAsia="Verdana" w:hAnsi="Verdana" w:cs="Verdana"/>
          <w:b w:val="0"/>
          <w:bCs w:val="0"/>
          <w:i w:val="0"/>
          <w:iCs w:val="0"/>
          <w:strike w:val="0"/>
          <w:color w:val="auto"/>
          <w:spacing w:val="0"/>
          <w:w w:val="100"/>
          <w:sz w:val="15"/>
          <w:szCs w:val="15"/>
          <w:u w:val="none"/>
          <w:rtl w:val="0"/>
        </w:rPr>
        <w:t xml:space="preserve"> </w:t>
      </w:r>
    </w:p>
    <w:p>
      <w:pPr>
        <w:bidi w:val="0"/>
        <w:spacing w:before="489" w:after="0"/>
        <w:ind w:left="1383" w:right="-200" w:firstLine="0"/>
        <w:jc w:val="both"/>
        <w:outlineLvl w:val="9"/>
      </w:pPr>
      <w:r>
        <w:pict>
          <v:shape id="_x0000_i1043" type="#_x0000_t75" style="width:240.49pt;height:51.49pt" o:allowincell="f">
            <v:imagedata r:id="rId22" o:title=""/>
            <w10:anchorlock/>
          </v:shape>
        </w:pict>
      </w:r>
    </w:p>
    <w:p>
      <w:pPr>
        <w:bidi w:val="0"/>
        <w:spacing w:before="435" w:after="0" w:line="480" w:lineRule="atLeast"/>
        <w:ind w:left="1345" w:right="1689" w:firstLine="0"/>
        <w:jc w:val="center"/>
        <w:outlineLvl w:val="9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E9A134"/>
          <w:spacing w:val="6"/>
          <w:w w:val="100"/>
          <w:sz w:val="40"/>
          <w:szCs w:val="40"/>
          <w:u w:val="none"/>
          <w:rtl w:val="0"/>
        </w:rPr>
        <w:t>CACCIA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E9A134"/>
          <w:spacing w:val="0"/>
          <w:w w:val="100"/>
          <w:sz w:val="40"/>
          <w:szCs w:val="40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E9A134"/>
          <w:spacing w:val="6"/>
          <w:w w:val="100"/>
          <w:sz w:val="40"/>
          <w:szCs w:val="40"/>
          <w:u w:val="none"/>
          <w:rtl w:val="0"/>
        </w:rPr>
        <w:t>AL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E9A134"/>
          <w:spacing w:val="0"/>
          <w:w w:val="100"/>
          <w:sz w:val="40"/>
          <w:szCs w:val="40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E9A134"/>
          <w:spacing w:val="5"/>
          <w:w w:val="100"/>
          <w:sz w:val="40"/>
          <w:szCs w:val="40"/>
          <w:u w:val="none"/>
          <w:rtl w:val="0"/>
        </w:rPr>
        <w:t>TESORO...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E9A134"/>
          <w:spacing w:val="0"/>
          <w:w w:val="100"/>
          <w:sz w:val="40"/>
          <w:szCs w:val="40"/>
          <w:u w:val="none"/>
          <w:rtl w:val="0"/>
        </w:rPr>
        <w:t xml:space="preserve"> </w:t>
      </w:r>
      <w:r>
        <w:pict>
          <v:shape id="PathGroup" o:spid="_x0000_s1044" type="#_x0000_t75" style="width:400.16pt;height:526.98pt;margin-top:-101.95pt;margin-left:0;mso-position-horizontal-relative:page;position:absolute;z-index:-251642880" o:allowincell="f">
            <v:imagedata r:id="rId23" o:title=""/>
            <w10:anchorlock/>
          </v:shape>
        </w:pic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E9A134"/>
          <w:spacing w:val="6"/>
          <w:w w:val="100"/>
          <w:sz w:val="40"/>
          <w:szCs w:val="40"/>
          <w:u w:val="none"/>
          <w:rtl w:val="0"/>
        </w:rPr>
        <w:t>CON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E9A134"/>
          <w:spacing w:val="0"/>
          <w:w w:val="100"/>
          <w:sz w:val="40"/>
          <w:szCs w:val="40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E9A134"/>
          <w:spacing w:val="6"/>
          <w:w w:val="100"/>
          <w:sz w:val="40"/>
          <w:szCs w:val="40"/>
          <w:u w:val="none"/>
          <w:rtl w:val="0"/>
        </w:rPr>
        <w:t>SORPRESA!</w:t>
      </w:r>
    </w:p>
    <w:p>
      <w:pPr>
        <w:bidi w:val="0"/>
        <w:spacing w:before="49" w:after="0"/>
        <w:ind w:left="1629" w:right="-200" w:firstLine="0"/>
        <w:jc w:val="both"/>
        <w:outlineLvl w:val="9"/>
      </w:pPr>
      <w:r>
        <w:pict>
          <v:shape id="_x0000_i1045" type="#_x0000_t75" style="width:133.51pt;height:262pt" o:allowincell="f">
            <v:imagedata r:id="rId24" o:title=""/>
            <w10:anchorlock/>
          </v:shape>
        </w:pict>
      </w:r>
      <w:r>
        <w:pict>
          <v:shape id="_x0000_i1046" type="#_x0000_t75" style="width:100.1pt;height:262pt" o:allowincell="f">
            <v:imagedata r:id="rId25" o:title=""/>
            <w10:anchorlock/>
          </v:shape>
        </w:pict>
      </w:r>
    </w:p>
    <w:p>
      <w:pPr>
        <w:sectPr>
          <w:headerReference w:type="default" r:id="rId26"/>
          <w:footerReference w:type="default" r:id="rId27"/>
          <w:pgSz w:w="7979" w:h="10440"/>
          <w:pgMar w:top="520" w:right="0" w:bottom="260" w:left="214" w:header="708" w:footer="708"/>
          <w:cols w:space="708"/>
          <w:titlePg w:val="0"/>
        </w:sectPr>
      </w:pPr>
    </w:p>
    <w:p>
      <w:pPr>
        <w:bidi w:val="0"/>
        <w:spacing w:before="1326" w:after="0" w:line="188" w:lineRule="atLeast"/>
        <w:ind w:left="0" w:right="-200" w:firstLine="0"/>
        <w:jc w:val="both"/>
        <w:outlineLvl w:val="9"/>
        <w:rPr>
          <w:rFonts w:ascii="Times New Roman" w:eastAsia="Times New Roman" w:hAnsi="Times New Roman" w:cs="Times New Roman"/>
          <w:sz w:val="12"/>
          <w:szCs w:val="12"/>
        </w:rPr>
      </w:pP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2E3238"/>
          <w:spacing w:val="1"/>
          <w:w w:val="100"/>
          <w:sz w:val="17"/>
          <w:szCs w:val="17"/>
          <w:u w:val="none"/>
          <w:rtl w:val="0"/>
        </w:rPr>
        <w:t>G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2E3238"/>
          <w:spacing w:val="1"/>
          <w:w w:val="100"/>
          <w:sz w:val="12"/>
          <w:szCs w:val="12"/>
          <w:u w:val="none"/>
          <w:rtl w:val="0"/>
        </w:rPr>
        <w:t>ERONIMO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2E3238"/>
          <w:spacing w:val="0"/>
          <w:w w:val="100"/>
          <w:sz w:val="17"/>
          <w:szCs w:val="17"/>
          <w:u w:val="none"/>
          <w:rtl w:val="0"/>
        </w:rPr>
        <w:t xml:space="preserve"> S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2E3238"/>
          <w:spacing w:val="0"/>
          <w:w w:val="100"/>
          <w:sz w:val="12"/>
          <w:szCs w:val="12"/>
          <w:u w:val="none"/>
          <w:rtl w:val="0"/>
        </w:rPr>
        <w:t>TILTON</w:t>
      </w:r>
      <w:r>
        <w:pict>
          <v:shape id="_x0000_s1047" type="#_x0000_t75" style="width:118.29pt;height:556.56pt;margin-top:-40.47pt;margin-left:-16.49pt;mso-position-horizontal-relative:page;position:absolute;z-index:-251641856" o:allowincell="f">
            <v:imagedata r:id="rId28" o:title=""/>
            <w10:anchorlock/>
          </v:shape>
        </w:pict>
      </w:r>
      <w:r>
        <w:pict>
          <v:shape id="PathGroup" o:spid="_x0000_s1048" type="#_x0000_t75" style="width:400.16pt;height:526.98pt;margin-top:-26pt;margin-left:0;mso-position-horizontal-relative:page;position:absolute;z-index:-251640832" o:allowincell="f">
            <v:imagedata r:id="rId29" o:title=""/>
            <w10:anchorlock/>
          </v:shape>
        </w:pict>
      </w:r>
      <w:r>
        <w:pict>
          <v:shape id="_x0000_s1049" type="#_x0000_t75" style="width:127.44pt;height:452.4pt;margin-top:-40.24pt;margin-left:-15.8pt;mso-position-horizontal-relative:page;position:absolute;z-index:-251639808" o:allowincell="f">
            <v:imagedata r:id="rId30" o:title=""/>
            <w10:anchorlock/>
          </v:shape>
        </w:pict>
      </w:r>
    </w:p>
    <w:p>
      <w:pPr>
        <w:bidi w:val="0"/>
        <w:spacing w:before="1437" w:after="0" w:line="188" w:lineRule="atLeast"/>
        <w:ind w:left="231" w:right="-200" w:firstLine="0"/>
        <w:jc w:val="both"/>
        <w:outlineLvl w:val="9"/>
        <w:rPr>
          <w:rFonts w:ascii="Times New Roman" w:eastAsia="Times New Roman" w:hAnsi="Times New Roman" w:cs="Times New Roman"/>
          <w:sz w:val="12"/>
          <w:szCs w:val="12"/>
        </w:rPr>
      </w:pP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2E3238"/>
          <w:spacing w:val="0"/>
          <w:w w:val="100"/>
          <w:sz w:val="17"/>
          <w:szCs w:val="17"/>
          <w:u w:val="none"/>
          <w:rtl w:val="0"/>
        </w:rPr>
        <w:t>T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2E3238"/>
          <w:spacing w:val="0"/>
          <w:w w:val="100"/>
          <w:sz w:val="12"/>
          <w:szCs w:val="12"/>
          <w:u w:val="none"/>
          <w:rtl w:val="0"/>
        </w:rPr>
        <w:t>EA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2E3238"/>
          <w:spacing w:val="0"/>
          <w:w w:val="100"/>
          <w:sz w:val="17"/>
          <w:szCs w:val="17"/>
          <w:u w:val="none"/>
          <w:rtl w:val="0"/>
        </w:rPr>
        <w:t xml:space="preserve"> S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2E3238"/>
          <w:spacing w:val="0"/>
          <w:w w:val="100"/>
          <w:sz w:val="12"/>
          <w:szCs w:val="12"/>
          <w:u w:val="none"/>
          <w:rtl w:val="0"/>
        </w:rPr>
        <w:t>TILTON</w:t>
      </w:r>
    </w:p>
    <w:p>
      <w:pPr>
        <w:bidi w:val="0"/>
        <w:spacing w:before="1310" w:after="0" w:line="188" w:lineRule="atLeast"/>
        <w:ind w:left="42" w:right="-200" w:firstLine="0"/>
        <w:jc w:val="both"/>
        <w:outlineLvl w:val="9"/>
        <w:rPr>
          <w:rFonts w:ascii="Times New Roman" w:eastAsia="Times New Roman" w:hAnsi="Times New Roman" w:cs="Times New Roman"/>
          <w:sz w:val="12"/>
          <w:szCs w:val="12"/>
        </w:rPr>
      </w:pP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2E3238"/>
          <w:spacing w:val="0"/>
          <w:w w:val="100"/>
          <w:sz w:val="17"/>
          <w:szCs w:val="17"/>
          <w:u w:val="none"/>
          <w:rtl w:val="0"/>
        </w:rPr>
        <w:t>B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2E3238"/>
          <w:spacing w:val="0"/>
          <w:w w:val="100"/>
          <w:sz w:val="12"/>
          <w:szCs w:val="12"/>
          <w:u w:val="none"/>
          <w:rtl w:val="0"/>
        </w:rPr>
        <w:t>ENJAMIN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2E3238"/>
          <w:spacing w:val="0"/>
          <w:w w:val="100"/>
          <w:sz w:val="17"/>
          <w:szCs w:val="17"/>
          <w:u w:val="none"/>
          <w:rtl w:val="0"/>
        </w:rPr>
        <w:t xml:space="preserve"> S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2E3238"/>
          <w:spacing w:val="0"/>
          <w:w w:val="100"/>
          <w:sz w:val="12"/>
          <w:szCs w:val="12"/>
          <w:u w:val="none"/>
          <w:rtl w:val="0"/>
        </w:rPr>
        <w:t>TILTON</w:t>
      </w:r>
    </w:p>
    <w:p>
      <w:pPr>
        <w:bidi w:val="0"/>
        <w:spacing w:before="1401" w:after="0" w:line="188" w:lineRule="atLeast"/>
        <w:ind w:left="18" w:right="-200" w:firstLine="0"/>
        <w:jc w:val="both"/>
        <w:outlineLvl w:val="9"/>
        <w:rPr>
          <w:rFonts w:ascii="Times New Roman" w:eastAsia="Times New Roman" w:hAnsi="Times New Roman" w:cs="Times New Roman"/>
          <w:sz w:val="12"/>
          <w:szCs w:val="12"/>
        </w:rPr>
      </w:pP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2E3238"/>
          <w:spacing w:val="0"/>
          <w:w w:val="100"/>
          <w:sz w:val="17"/>
          <w:szCs w:val="17"/>
          <w:u w:val="none"/>
          <w:rtl w:val="0"/>
        </w:rPr>
        <w:t>T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2E3238"/>
          <w:spacing w:val="0"/>
          <w:w w:val="100"/>
          <w:sz w:val="12"/>
          <w:szCs w:val="12"/>
          <w:u w:val="none"/>
          <w:rtl w:val="0"/>
        </w:rPr>
        <w:t>RAPPOLA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2E3238"/>
          <w:spacing w:val="0"/>
          <w:w w:val="100"/>
          <w:sz w:val="17"/>
          <w:szCs w:val="17"/>
          <w:u w:val="none"/>
          <w:rtl w:val="0"/>
        </w:rPr>
        <w:t xml:space="preserve"> S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2E3238"/>
          <w:spacing w:val="0"/>
          <w:w w:val="100"/>
          <w:sz w:val="12"/>
          <w:szCs w:val="12"/>
          <w:u w:val="none"/>
          <w:rtl w:val="0"/>
        </w:rPr>
        <w:t>TILTON</w:t>
      </w:r>
    </w:p>
    <w:p>
      <w:pPr>
        <w:bidi w:val="0"/>
        <w:spacing w:before="1486" w:after="0" w:line="188" w:lineRule="atLeast"/>
        <w:ind w:left="185" w:right="-200" w:firstLine="0"/>
        <w:jc w:val="both"/>
        <w:outlineLvl w:val="9"/>
        <w:rPr>
          <w:rFonts w:ascii="Times New Roman" w:eastAsia="Times New Roman" w:hAnsi="Times New Roman" w:cs="Times New Roman"/>
          <w:sz w:val="12"/>
          <w:szCs w:val="12"/>
        </w:rPr>
      </w:pP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2E3238"/>
          <w:spacing w:val="0"/>
          <w:w w:val="100"/>
          <w:sz w:val="17"/>
          <w:szCs w:val="17"/>
          <w:u w:val="none"/>
          <w:rtl w:val="0"/>
        </w:rPr>
        <w:t>P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2E3238"/>
          <w:spacing w:val="0"/>
          <w:w w:val="100"/>
          <w:sz w:val="12"/>
          <w:szCs w:val="12"/>
          <w:u w:val="none"/>
          <w:rtl w:val="0"/>
        </w:rPr>
        <w:t>ATTY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2E3238"/>
          <w:spacing w:val="0"/>
          <w:w w:val="100"/>
          <w:sz w:val="17"/>
          <w:szCs w:val="17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2E3238"/>
          <w:spacing w:val="2"/>
          <w:w w:val="100"/>
          <w:sz w:val="17"/>
          <w:szCs w:val="17"/>
          <w:u w:val="none"/>
          <w:rtl w:val="0"/>
        </w:rPr>
        <w:t>S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2E3238"/>
          <w:spacing w:val="2"/>
          <w:w w:val="100"/>
          <w:sz w:val="12"/>
          <w:szCs w:val="12"/>
          <w:u w:val="none"/>
          <w:rtl w:val="0"/>
        </w:rPr>
        <w:t>PRING</w:t>
      </w:r>
    </w:p>
    <w:p>
      <w:pPr>
        <w:bidi w:val="0"/>
        <w:spacing w:before="1237" w:after="0" w:line="188" w:lineRule="atLeast"/>
        <w:ind w:left="144" w:right="-200" w:firstLine="0"/>
        <w:jc w:val="both"/>
        <w:outlineLvl w:val="9"/>
        <w:rPr>
          <w:rFonts w:ascii="Times New Roman" w:eastAsia="Times New Roman" w:hAnsi="Times New Roman" w:cs="Times New Roman"/>
          <w:sz w:val="12"/>
          <w:szCs w:val="12"/>
        </w:rPr>
      </w:pP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2E3238"/>
          <w:spacing w:val="0"/>
          <w:w w:val="100"/>
          <w:sz w:val="17"/>
          <w:szCs w:val="17"/>
          <w:u w:val="none"/>
          <w:rtl w:val="0"/>
        </w:rPr>
        <w:t>P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2E3238"/>
          <w:spacing w:val="0"/>
          <w:w w:val="100"/>
          <w:sz w:val="12"/>
          <w:szCs w:val="12"/>
          <w:u w:val="none"/>
          <w:rtl w:val="0"/>
        </w:rPr>
        <w:t>ANDORA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2E3238"/>
          <w:spacing w:val="0"/>
          <w:w w:val="100"/>
          <w:sz w:val="17"/>
          <w:szCs w:val="17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2E3238"/>
          <w:spacing w:val="2"/>
          <w:w w:val="100"/>
          <w:sz w:val="17"/>
          <w:szCs w:val="17"/>
          <w:u w:val="none"/>
          <w:rtl w:val="0"/>
        </w:rPr>
        <w:t>W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2E3238"/>
          <w:spacing w:val="2"/>
          <w:w w:val="100"/>
          <w:sz w:val="12"/>
          <w:szCs w:val="12"/>
          <w:u w:val="none"/>
          <w:rtl w:val="0"/>
        </w:rPr>
        <w:t>OZ</w:t>
      </w:r>
      <w:r>
        <w:pict>
          <v:shape id="_x0000_s1050" type="#_x0000_t75" style="width:127.44pt;height:104.64pt;margin-top:12.24pt;margin-left:-15.8pt;mso-position-horizontal-relative:page;position:absolute;z-index:-251638784" o:allowincell="f">
            <v:imagedata r:id="rId31" o:title=""/>
            <w10:anchorlock/>
          </v:shape>
        </w:pict>
      </w:r>
    </w:p>
    <w:p>
      <w:pPr>
        <w:bidi w:val="0"/>
        <w:spacing w:before="80" w:after="0" w:line="166" w:lineRule="atLeast"/>
        <w:ind w:left="47" w:right="-200" w:firstLine="0"/>
        <w:jc w:val="both"/>
        <w:outlineLvl w:val="9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000000"/>
          <w:spacing w:val="0"/>
          <w:w w:val="100"/>
          <w:sz w:val="2"/>
          <w:szCs w:val="2"/>
          <w:u w:val="none"/>
          <w:rtl w:val="0"/>
        </w:rPr>
        <w:br w:type="column"/>
      </w:r>
      <w:r>
        <w:rPr>
          <w:rFonts w:ascii="Times New Roman" w:eastAsia="Times New Roman" w:hAnsi="Times New Roman" w:cs="Times New Roman"/>
          <w:b w:val="0"/>
          <w:bCs w:val="0"/>
          <w:i/>
          <w:iCs/>
          <w:strike w:val="0"/>
          <w:color w:val="2E3238"/>
          <w:spacing w:val="0"/>
          <w:w w:val="100"/>
          <w:sz w:val="15"/>
          <w:szCs w:val="15"/>
          <w:u w:val="none"/>
          <w:rtl w:val="0"/>
        </w:rPr>
        <w:t xml:space="preserve">Testi di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15"/>
          <w:szCs w:val="15"/>
          <w:u w:val="none"/>
          <w:rtl w:val="0"/>
        </w:rPr>
        <w:t>Geronimo Stilton</w:t>
      </w:r>
      <w:r>
        <w:rPr>
          <w:rFonts w:ascii="Times New Roman" w:eastAsia="Times New Roman" w:hAnsi="Times New Roman" w:cs="Times New Roman"/>
          <w:b w:val="0"/>
          <w:bCs w:val="0"/>
          <w:i/>
          <w:iCs/>
          <w:strike w:val="0"/>
          <w:color w:val="2E3238"/>
          <w:spacing w:val="0"/>
          <w:w w:val="100"/>
          <w:sz w:val="15"/>
          <w:szCs w:val="15"/>
          <w:u w:val="none"/>
          <w:rtl w:val="0"/>
        </w:rPr>
        <w:t>.</w:t>
      </w:r>
    </w:p>
    <w:p>
      <w:pPr>
        <w:bidi w:val="0"/>
        <w:spacing w:before="0" w:after="0" w:line="220" w:lineRule="atLeast"/>
        <w:ind w:left="52" w:right="1155" w:firstLine="0"/>
        <w:jc w:val="left"/>
        <w:outlineLvl w:val="9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 w:eastAsia="Times New Roman" w:hAnsi="Times New Roman" w:cs="Times New Roman"/>
          <w:b w:val="0"/>
          <w:bCs w:val="0"/>
          <w:i/>
          <w:iCs/>
          <w:strike w:val="0"/>
          <w:color w:val="2E3238"/>
          <w:spacing w:val="0"/>
          <w:w w:val="100"/>
          <w:sz w:val="15"/>
          <w:szCs w:val="15"/>
          <w:u w:val="none"/>
          <w:rtl w:val="0"/>
        </w:rPr>
        <w:t xml:space="preserve">Coordinamento testi di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15"/>
          <w:szCs w:val="15"/>
          <w:u w:val="none"/>
          <w:rtl w:val="0"/>
        </w:rPr>
        <w:t xml:space="preserve">Isabella Salmoirago. </w:t>
      </w:r>
      <w:r>
        <w:rPr>
          <w:rFonts w:ascii="Times New Roman" w:eastAsia="Times New Roman" w:hAnsi="Times New Roman" w:cs="Times New Roman"/>
          <w:b w:val="0"/>
          <w:bCs w:val="0"/>
          <w:i/>
          <w:iCs/>
          <w:strike w:val="0"/>
          <w:color w:val="2E3238"/>
          <w:spacing w:val="0"/>
          <w:w w:val="100"/>
          <w:sz w:val="15"/>
          <w:szCs w:val="15"/>
          <w:u w:val="none"/>
          <w:rtl w:val="0"/>
        </w:rPr>
        <w:t xml:space="preserve">Coordinamento editoriale di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15"/>
          <w:szCs w:val="15"/>
          <w:u w:val="none"/>
          <w:rtl w:val="0"/>
        </w:rPr>
        <w:t xml:space="preserve">Patrizia Puricelli. </w:t>
      </w:r>
      <w:r>
        <w:rPr>
          <w:rFonts w:ascii="Times New Roman" w:eastAsia="Times New Roman" w:hAnsi="Times New Roman" w:cs="Times New Roman"/>
          <w:b w:val="0"/>
          <w:bCs w:val="0"/>
          <w:i/>
          <w:iCs/>
          <w:strike w:val="0"/>
          <w:color w:val="2E3238"/>
          <w:spacing w:val="0"/>
          <w:w w:val="100"/>
          <w:sz w:val="15"/>
          <w:szCs w:val="15"/>
          <w:u w:val="none"/>
          <w:rtl w:val="0"/>
        </w:rPr>
        <w:t xml:space="preserve">Coordinamento artistico di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15"/>
          <w:szCs w:val="15"/>
          <w:u w:val="none"/>
          <w:rtl w:val="0"/>
        </w:rPr>
        <w:t>Roberta Bianchi.</w:t>
      </w:r>
    </w:p>
    <w:p>
      <w:pPr>
        <w:bidi w:val="0"/>
        <w:spacing w:before="203" w:after="0" w:line="220" w:lineRule="atLeast"/>
        <w:ind w:left="52" w:right="1438" w:firstLine="0"/>
        <w:jc w:val="left"/>
        <w:outlineLvl w:val="9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 w:eastAsia="Times New Roman" w:hAnsi="Times New Roman" w:cs="Times New Roman"/>
          <w:b w:val="0"/>
          <w:bCs w:val="0"/>
          <w:i/>
          <w:iCs/>
          <w:strike w:val="0"/>
          <w:color w:val="2E3238"/>
          <w:spacing w:val="0"/>
          <w:w w:val="100"/>
          <w:sz w:val="15"/>
          <w:szCs w:val="15"/>
          <w:u w:val="none"/>
          <w:rtl w:val="0"/>
        </w:rPr>
        <w:t>Copertina di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15"/>
          <w:szCs w:val="15"/>
          <w:u w:val="none"/>
          <w:rtl w:val="0"/>
        </w:rPr>
        <w:t xml:space="preserve"> Giuseppe Ferrario. </w:t>
      </w:r>
      <w:r>
        <w:rPr>
          <w:rFonts w:ascii="Times New Roman" w:eastAsia="Times New Roman" w:hAnsi="Times New Roman" w:cs="Times New Roman"/>
          <w:b w:val="0"/>
          <w:bCs w:val="0"/>
          <w:i/>
          <w:iCs/>
          <w:strike w:val="0"/>
          <w:color w:val="2E3238"/>
          <w:spacing w:val="0"/>
          <w:w w:val="100"/>
          <w:sz w:val="15"/>
          <w:szCs w:val="15"/>
          <w:u w:val="none"/>
          <w:rtl w:val="0"/>
        </w:rPr>
        <w:t>Illustrazioni interne di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15"/>
          <w:szCs w:val="15"/>
          <w:u w:val="none"/>
          <w:rtl w:val="0"/>
        </w:rPr>
        <w:t xml:space="preserve"> Giuseppe Ferrario. </w:t>
      </w:r>
      <w:r>
        <w:rPr>
          <w:rFonts w:ascii="Times New Roman" w:eastAsia="Times New Roman" w:hAnsi="Times New Roman" w:cs="Times New Roman"/>
          <w:b w:val="0"/>
          <w:bCs w:val="0"/>
          <w:i/>
          <w:iCs/>
          <w:strike w:val="0"/>
          <w:color w:val="2E3238"/>
          <w:spacing w:val="0"/>
          <w:w w:val="100"/>
          <w:sz w:val="15"/>
          <w:szCs w:val="15"/>
          <w:u w:val="none"/>
          <w:rtl w:val="0"/>
        </w:rPr>
        <w:t xml:space="preserve">Grafi ca di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15"/>
          <w:szCs w:val="15"/>
          <w:u w:val="none"/>
          <w:rtl w:val="0"/>
        </w:rPr>
        <w:t>Chiara Cebraro.</w:t>
      </w:r>
    </w:p>
    <w:p>
      <w:pPr>
        <w:bidi w:val="0"/>
        <w:spacing w:before="1" w:after="0" w:line="422" w:lineRule="atLeast"/>
        <w:ind w:left="47" w:right="2072" w:firstLine="0"/>
        <w:jc w:val="left"/>
        <w:outlineLvl w:val="9"/>
        <w:rPr>
          <w:rFonts w:ascii="Times New Roman" w:eastAsia="Times New Roman" w:hAnsi="Times New Roman" w:cs="Times New Roman"/>
          <w:sz w:val="17"/>
          <w:szCs w:val="17"/>
        </w:rPr>
      </w:pP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15"/>
          <w:szCs w:val="15"/>
          <w:u w:val="none"/>
          <w:rtl w:val="0"/>
        </w:rPr>
        <w:t xml:space="preserve">Da un’idea di Elisabetta Dami.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2"/>
          <w:w w:val="100"/>
          <w:sz w:val="17"/>
          <w:szCs w:val="17"/>
          <w:u w:val="none"/>
          <w:rtl w:val="0"/>
        </w:rPr>
        <w:t>www.geronimostilton.com</w:t>
      </w:r>
    </w:p>
    <w:p>
      <w:pPr>
        <w:bidi w:val="0"/>
        <w:spacing w:before="209" w:after="0" w:line="177" w:lineRule="atLeast"/>
        <w:ind w:left="52" w:right="-200" w:firstLine="0"/>
        <w:jc w:val="both"/>
        <w:outlineLvl w:val="9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16"/>
          <w:szCs w:val="16"/>
          <w:u w:val="none"/>
          <w:rtl w:val="0"/>
        </w:rPr>
        <w:t xml:space="preserve">Questo libro è stato realizzato nell’ambito del progetto </w:t>
      </w:r>
    </w:p>
    <w:p>
      <w:pPr>
        <w:bidi w:val="0"/>
        <w:spacing w:before="11" w:after="0"/>
        <w:ind w:left="0" w:right="-200" w:firstLine="0"/>
        <w:jc w:val="both"/>
        <w:outlineLvl w:val="9"/>
      </w:pPr>
      <w:r>
        <w:pict>
          <v:shape id="_x0000_i1051" type="#_x0000_t75" style="width:34.15pt;height:28.78pt" o:allowincell="f">
            <v:imagedata r:id="rId32" o:title=""/>
            <w10:anchorlock/>
          </v:shape>
        </w:pict>
      </w:r>
      <w:r>
        <w:pict>
          <v:shape id="_x0000_i1052" type="#_x0000_t75" style="width:34.15pt;height:28.78pt" o:allowincell="f">
            <v:imagedata r:id="rId33" o:title=""/>
            <w10:anchorlock/>
          </v:shape>
        </w:pict>
      </w:r>
    </w:p>
    <w:p>
      <w:pPr>
        <w:bidi w:val="0"/>
        <w:spacing w:before="557" w:after="0" w:line="177" w:lineRule="atLeast"/>
        <w:ind w:left="52" w:right="-200" w:firstLine="0"/>
        <w:jc w:val="both"/>
        <w:outlineLvl w:val="9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16"/>
          <w:szCs w:val="16"/>
          <w:u w:val="none"/>
          <w:rtl w:val="0"/>
        </w:rPr>
        <w:t xml:space="preserve">promosso da </w:t>
      </w:r>
      <w:r>
        <w:pict>
          <v:shape id="_x0000_s1053" type="#_x0000_t75" style="width:34.15pt;height:28.77pt;margin-top:-0.03pt;margin-left:123.78pt;mso-position-horizontal-relative:page;position:absolute;z-index:251678720" o:allowincell="f">
            <v:imagedata r:id="rId34" o:title=""/>
            <w10:anchorlock/>
          </v:shape>
        </w:pict>
      </w:r>
      <w:r>
        <w:pict>
          <v:shape id="_x0000_s1054" type="#_x0000_t75" style="width:34.15pt;height:28.77pt;margin-top:-0.03pt;margin-left:157.9pt;mso-position-horizontal-relative:page;position:absolute;z-index:251679744" o:allowincell="f">
            <v:imagedata r:id="rId35" o:title=""/>
            <w10:anchorlock/>
          </v:shape>
        </w:pict>
      </w:r>
    </w:p>
    <w:p>
      <w:pPr>
        <w:bidi w:val="0"/>
        <w:spacing w:before="113" w:after="0" w:line="52" w:lineRule="atLeast"/>
        <w:ind w:left="80" w:right="2664" w:firstLine="110"/>
        <w:jc w:val="left"/>
        <w:outlineLvl w:val="9"/>
        <w:rPr>
          <w:rFonts w:ascii="Verdana" w:eastAsia="Verdana" w:hAnsi="Verdana" w:cs="Verdana"/>
          <w:sz w:val="6"/>
          <w:szCs w:val="6"/>
        </w:rPr>
      </w:pPr>
      <w:r>
        <w:rPr>
          <w:rFonts w:ascii="Verdana" w:eastAsia="Verdana" w:hAnsi="Verdana" w:cs="Verdana"/>
          <w:b w:val="0"/>
          <w:bCs w:val="0"/>
          <w:i w:val="0"/>
          <w:iCs w:val="0"/>
          <w:strike w:val="0"/>
          <w:color w:val="30469C"/>
          <w:spacing w:val="0"/>
          <w:w w:val="100"/>
          <w:sz w:val="6"/>
          <w:szCs w:val="6"/>
          <w:u w:val="none"/>
          <w:rtl w:val="0"/>
        </w:rPr>
        <w:t xml:space="preserve">Ministero dell'Istruzione, </w:t>
      </w:r>
      <w:r>
        <w:rPr>
          <w:rFonts w:ascii="Verdana" w:eastAsia="Verdana" w:hAnsi="Verdana" w:cs="Verdana"/>
          <w:b w:val="0"/>
          <w:bCs w:val="0"/>
          <w:i w:val="0"/>
          <w:iCs w:val="0"/>
          <w:strike w:val="0"/>
          <w:color w:val="auto"/>
          <w:spacing w:val="0"/>
          <w:w w:val="100"/>
          <w:sz w:val="6"/>
          <w:szCs w:val="6"/>
          <w:u w:val="none"/>
          <w:rtl w:val="0"/>
        </w:rPr>
        <w:t xml:space="preserve"> </w:t>
      </w:r>
      <w:r>
        <w:rPr>
          <w:rFonts w:ascii="Verdana" w:eastAsia="Verdana" w:hAnsi="Verdana" w:cs="Verdana"/>
          <w:b w:val="0"/>
          <w:bCs w:val="0"/>
          <w:i w:val="0"/>
          <w:iCs w:val="0"/>
          <w:strike w:val="0"/>
          <w:color w:val="2E3238"/>
          <w:spacing w:val="0"/>
          <w:w w:val="100"/>
          <w:sz w:val="6"/>
          <w:szCs w:val="6"/>
          <w:u w:val="none"/>
          <w:rtl w:val="0"/>
        </w:rPr>
        <w:t xml:space="preserve">                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FFFFFF"/>
          <w:spacing w:val="0"/>
          <w:w w:val="100"/>
          <w:sz w:val="6"/>
          <w:szCs w:val="6"/>
          <w:u w:val="none"/>
          <w:rtl w:val="0"/>
        </w:rPr>
        <w:t>BBLICAANA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FFFFFF"/>
          <w:spacing w:val="0"/>
          <w:w w:val="100"/>
          <w:sz w:val="6"/>
          <w:szCs w:val="6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auto"/>
          <w:spacing w:val="0"/>
          <w:w w:val="100"/>
          <w:sz w:val="6"/>
          <w:szCs w:val="6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6"/>
          <w:szCs w:val="6"/>
          <w:u w:val="none"/>
          <w:rtl w:val="0"/>
        </w:rPr>
        <w:t xml:space="preserve">      </w:t>
      </w:r>
      <w:r>
        <w:rPr>
          <w:rFonts w:ascii="Verdana" w:eastAsia="Verdana" w:hAnsi="Verdana" w:cs="Verdana"/>
          <w:b w:val="0"/>
          <w:bCs w:val="0"/>
          <w:i w:val="0"/>
          <w:iCs w:val="0"/>
          <w:strike w:val="0"/>
          <w:color w:val="30469C"/>
          <w:spacing w:val="0"/>
          <w:w w:val="100"/>
          <w:sz w:val="6"/>
          <w:szCs w:val="6"/>
          <w:u w:val="none"/>
          <w:rtl w:val="0"/>
        </w:rPr>
        <w:t>dell'Università e della Ricerca</w:t>
      </w:r>
      <w:r>
        <w:rPr>
          <w:rFonts w:ascii="Verdana" w:eastAsia="Verdana" w:hAnsi="Verdana" w:cs="Verdana"/>
          <w:b w:val="0"/>
          <w:bCs w:val="0"/>
          <w:i w:val="0"/>
          <w:iCs w:val="0"/>
          <w:strike w:val="0"/>
          <w:color w:val="auto"/>
          <w:spacing w:val="0"/>
          <w:w w:val="100"/>
          <w:sz w:val="6"/>
          <w:szCs w:val="6"/>
          <w:u w:val="none"/>
          <w:rtl w:val="0"/>
        </w:rPr>
        <w:t xml:space="preserve"> </w:t>
      </w:r>
      <w:r>
        <w:rPr>
          <w:rFonts w:ascii="Verdana" w:eastAsia="Verdana" w:hAnsi="Verdana" w:cs="Verdana"/>
          <w:b w:val="0"/>
          <w:bCs w:val="0"/>
          <w:i w:val="0"/>
          <w:iCs w:val="0"/>
          <w:strike w:val="0"/>
          <w:color w:val="2E3238"/>
          <w:spacing w:val="0"/>
          <w:w w:val="100"/>
          <w:sz w:val="6"/>
          <w:szCs w:val="6"/>
          <w:u w:val="none"/>
          <w:rtl w:val="0"/>
        </w:rPr>
        <w:t xml:space="preserve">           </w:t>
      </w:r>
    </w:p>
    <w:p>
      <w:pPr>
        <w:bidi w:val="0"/>
        <w:spacing w:before="66" w:after="0" w:line="154" w:lineRule="atLeast"/>
        <w:ind w:left="746" w:right="-200" w:firstLine="0"/>
        <w:jc w:val="both"/>
        <w:outlineLvl w:val="9"/>
        <w:rPr>
          <w:rFonts w:ascii="Verdana" w:eastAsia="Verdana" w:hAnsi="Verdana" w:cs="Verdana"/>
          <w:sz w:val="13"/>
          <w:szCs w:val="13"/>
        </w:rPr>
      </w:pPr>
      <w:r>
        <w:rPr>
          <w:rFonts w:ascii="Verdana" w:eastAsia="Verdana" w:hAnsi="Verdana" w:cs="Verdana"/>
          <w:b w:val="0"/>
          <w:bCs w:val="0"/>
          <w:i w:val="0"/>
          <w:iCs w:val="0"/>
          <w:strike w:val="0"/>
          <w:color w:val="245790"/>
          <w:spacing w:val="0"/>
          <w:w w:val="100"/>
          <w:sz w:val="13"/>
          <w:szCs w:val="13"/>
          <w:u w:val="none"/>
          <w:rtl w:val="0"/>
        </w:rPr>
        <w:t>Ufficio</w:t>
      </w:r>
    </w:p>
    <w:p>
      <w:pPr>
        <w:bidi w:val="0"/>
        <w:spacing w:before="1" w:after="0" w:line="154" w:lineRule="atLeast"/>
        <w:ind w:left="746" w:right="-200" w:firstLine="0"/>
        <w:jc w:val="both"/>
        <w:outlineLvl w:val="9"/>
        <w:rPr>
          <w:rFonts w:ascii="Verdana" w:eastAsia="Verdana" w:hAnsi="Verdana" w:cs="Verdana"/>
          <w:sz w:val="13"/>
          <w:szCs w:val="13"/>
        </w:rPr>
      </w:pPr>
      <w:r>
        <w:rPr>
          <w:rFonts w:ascii="Verdana" w:eastAsia="Verdana" w:hAnsi="Verdana" w:cs="Verdana"/>
          <w:b w:val="0"/>
          <w:bCs w:val="0"/>
          <w:i w:val="0"/>
          <w:iCs w:val="0"/>
          <w:strike w:val="0"/>
          <w:color w:val="245790"/>
          <w:spacing w:val="0"/>
          <w:w w:val="100"/>
          <w:sz w:val="13"/>
          <w:szCs w:val="13"/>
          <w:u w:val="none"/>
          <w:rtl w:val="0"/>
        </w:rPr>
        <w:t xml:space="preserve"> Scolastico</w:t>
      </w:r>
    </w:p>
    <w:p>
      <w:pPr>
        <w:bidi w:val="0"/>
        <w:spacing w:before="1" w:after="0" w:line="154" w:lineRule="atLeast"/>
        <w:ind w:left="746" w:right="-200" w:firstLine="0"/>
        <w:jc w:val="both"/>
        <w:outlineLvl w:val="9"/>
        <w:rPr>
          <w:rFonts w:ascii="Verdana" w:eastAsia="Verdana" w:hAnsi="Verdana" w:cs="Verdana"/>
          <w:sz w:val="13"/>
          <w:szCs w:val="13"/>
        </w:rPr>
      </w:pPr>
      <w:r>
        <w:rPr>
          <w:rFonts w:ascii="Verdana" w:eastAsia="Verdana" w:hAnsi="Verdana" w:cs="Verdana"/>
          <w:b w:val="0"/>
          <w:bCs w:val="0"/>
          <w:i w:val="0"/>
          <w:iCs w:val="0"/>
          <w:strike w:val="0"/>
          <w:color w:val="245790"/>
          <w:spacing w:val="0"/>
          <w:w w:val="100"/>
          <w:sz w:val="13"/>
          <w:szCs w:val="13"/>
          <w:u w:val="none"/>
          <w:rtl w:val="0"/>
        </w:rPr>
        <w:t xml:space="preserve">  per la</w:t>
      </w:r>
    </w:p>
    <w:p>
      <w:pPr>
        <w:bidi w:val="0"/>
        <w:spacing w:before="1" w:after="0" w:line="154" w:lineRule="atLeast"/>
        <w:ind w:left="746" w:right="-200" w:firstLine="0"/>
        <w:jc w:val="both"/>
        <w:outlineLvl w:val="9"/>
        <w:rPr>
          <w:rFonts w:ascii="Verdana" w:eastAsia="Verdana" w:hAnsi="Verdana" w:cs="Verdana"/>
          <w:sz w:val="13"/>
          <w:szCs w:val="13"/>
        </w:rPr>
      </w:pPr>
      <w:r>
        <w:rPr>
          <w:rFonts w:ascii="Verdana" w:eastAsia="Verdana" w:hAnsi="Verdana" w:cs="Verdana"/>
          <w:b w:val="0"/>
          <w:bCs w:val="0"/>
          <w:i w:val="0"/>
          <w:iCs w:val="0"/>
          <w:strike w:val="0"/>
          <w:color w:val="245790"/>
          <w:spacing w:val="0"/>
          <w:w w:val="100"/>
          <w:sz w:val="13"/>
          <w:szCs w:val="13"/>
          <w:u w:val="none"/>
          <w:rtl w:val="0"/>
        </w:rPr>
        <w:t xml:space="preserve">   Lombardia</w:t>
      </w:r>
    </w:p>
    <w:p>
      <w:pPr>
        <w:bidi w:val="0"/>
        <w:spacing w:before="246" w:after="0" w:line="166" w:lineRule="atLeast"/>
        <w:ind w:left="52" w:right="-200" w:firstLine="0"/>
        <w:jc w:val="both"/>
        <w:outlineLvl w:val="9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15"/>
          <w:szCs w:val="15"/>
          <w:u w:val="none"/>
          <w:rtl w:val="0"/>
        </w:rPr>
        <w:t>Promotional Rights by</w:t>
      </w:r>
    </w:p>
    <w:p>
      <w:pPr>
        <w:bidi w:val="0"/>
        <w:spacing w:before="439" w:after="0" w:line="184" w:lineRule="atLeast"/>
        <w:ind w:left="47" w:right="1666" w:firstLine="4"/>
        <w:jc w:val="left"/>
        <w:outlineLvl w:val="9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15"/>
          <w:szCs w:val="15"/>
          <w:u w:val="none"/>
          <w:rtl w:val="0"/>
        </w:rPr>
        <w:t>© 2011 - EDIZIONI PIEMME S.p.A. 20145 Milano (MI) Via Tiziano, 32 - info@edizpiemme.it</w:t>
      </w:r>
    </w:p>
    <w:p>
      <w:pPr>
        <w:bidi w:val="0"/>
        <w:spacing w:before="106" w:after="0" w:line="166" w:lineRule="atLeast"/>
        <w:ind w:left="47" w:right="-200" w:firstLine="0"/>
        <w:jc w:val="both"/>
        <w:outlineLvl w:val="9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15"/>
          <w:szCs w:val="15"/>
          <w:u w:val="none"/>
          <w:rtl w:val="0"/>
        </w:rPr>
        <w:t xml:space="preserve">International rights ©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86"/>
          <w:w w:val="100"/>
          <w:sz w:val="15"/>
          <w:szCs w:val="15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15"/>
          <w:szCs w:val="15"/>
          <w:u w:val="none"/>
          <w:rtl w:val="0"/>
        </w:rPr>
        <w:t>A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11"/>
          <w:szCs w:val="11"/>
          <w:u w:val="none"/>
          <w:rtl w:val="0"/>
        </w:rPr>
        <w:t>TLANTYCA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15"/>
          <w:szCs w:val="15"/>
          <w:u w:val="none"/>
          <w:rtl w:val="0"/>
        </w:rPr>
        <w:t xml:space="preserve"> S.p.A.  </w:t>
      </w:r>
    </w:p>
    <w:p>
      <w:pPr>
        <w:bidi w:val="0"/>
        <w:spacing w:before="0" w:after="0" w:line="180" w:lineRule="atLeast"/>
        <w:ind w:left="52" w:right="555" w:firstLine="0"/>
        <w:jc w:val="left"/>
        <w:outlineLvl w:val="9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15"/>
          <w:szCs w:val="15"/>
          <w:u w:val="none"/>
          <w:rtl w:val="0"/>
        </w:rPr>
        <w:t>Via Leopardi, 8 - 20123 Milan - Italy www.atlantyca.com - contact: foreignrights@atlantyca.it</w:t>
      </w:r>
    </w:p>
    <w:p>
      <w:pPr>
        <w:bidi w:val="0"/>
        <w:spacing w:before="94" w:after="0" w:line="167" w:lineRule="atLeast"/>
        <w:ind w:left="48" w:right="-200" w:firstLine="0"/>
        <w:jc w:val="both"/>
        <w:outlineLvl w:val="9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Times New Roman" w:eastAsia="Times New Roman" w:hAnsi="Times New Roman" w:cs="Times New Roman"/>
          <w:b w:val="0"/>
          <w:bCs w:val="0"/>
          <w:i/>
          <w:iCs/>
          <w:strike w:val="0"/>
          <w:color w:val="2E3238"/>
          <w:spacing w:val="0"/>
          <w:w w:val="100"/>
          <w:sz w:val="14"/>
          <w:szCs w:val="14"/>
          <w:u w:val="none"/>
          <w:rtl w:val="0"/>
        </w:rPr>
        <w:t>Stilton è il nome di un famoso formaggio prodotto in Inghilterra dalla fi ne del 17° secolo. Il nome Stilton è un marchio registrato. Stilton è il formaggio preferito da Geronimo Stilton. Per maggiori informazioni sul formaggio Stilton visitate il sito www.stiltoncheese.com</w:t>
      </w:r>
    </w:p>
    <w:p>
      <w:pPr>
        <w:bidi w:val="0"/>
        <w:spacing w:before="176" w:after="0" w:line="167" w:lineRule="atLeast"/>
        <w:ind w:left="124" w:right="-122" w:firstLine="0"/>
        <w:jc w:val="both"/>
        <w:outlineLvl w:val="9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14"/>
          <w:szCs w:val="14"/>
          <w:u w:val="none"/>
          <w:rtl w:val="0"/>
        </w:rPr>
        <w:t>È assolutamente vietata la riproduzione totale o parziale di questo libro, così come l’inserimento in circuiti informatici, la trasmissione sotto qualsiasi forma e con qualunque mezzo elettronico, meccanico, attraverso fotocopie, registrazione o altri metodi, senza il permesso scritto dei titolari del copyright.</w:t>
      </w:r>
    </w:p>
    <w:p>
      <w:pPr>
        <w:bidi w:val="0"/>
        <w:spacing w:before="188" w:after="0" w:line="155" w:lineRule="atLeast"/>
        <w:ind w:left="48" w:right="-200" w:firstLine="0"/>
        <w:jc w:val="both"/>
        <w:outlineLvl w:val="9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Times New Roman" w:eastAsia="Times New Roman" w:hAnsi="Times New Roman" w:cs="Times New Roman"/>
          <w:b w:val="0"/>
          <w:bCs w:val="0"/>
          <w:i/>
          <w:iCs/>
          <w:strike w:val="0"/>
          <w:color w:val="2E3238"/>
          <w:spacing w:val="0"/>
          <w:w w:val="100"/>
          <w:sz w:val="14"/>
          <w:szCs w:val="14"/>
          <w:u w:val="none"/>
          <w:rtl w:val="0"/>
        </w:rPr>
        <w:t xml:space="preserve">Stampa: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14"/>
          <w:szCs w:val="14"/>
          <w:u w:val="none"/>
          <w:rtl w:val="0"/>
        </w:rPr>
        <w:t>L.E.G.O. S.p.A. - Vicenza</w:t>
      </w:r>
    </w:p>
    <w:p>
      <w:pPr>
        <w:sectPr>
          <w:headerReference w:type="default" r:id="rId36"/>
          <w:footerReference w:type="default" r:id="rId37"/>
          <w:type w:val="continuous"/>
          <w:pgSz w:w="7979" w:h="10440"/>
          <w:pgMar w:top="520" w:right="1325" w:bottom="260" w:left="323" w:header="708" w:footer="708"/>
          <w:cols w:num="2" w:space="708" w:equalWidth="0">
            <w:col w:w="1347" w:space="805"/>
            <w:col w:w="4202" w:space="0"/>
          </w:cols>
          <w:titlePg w:val="0"/>
        </w:sectPr>
      </w:pPr>
    </w:p>
    <w:p>
      <w:pPr>
        <w:bidi w:val="0"/>
        <w:spacing w:before="14" w:after="0"/>
        <w:ind w:left="2071" w:right="-200" w:firstLine="0"/>
        <w:jc w:val="both"/>
        <w:outlineLvl w:val="9"/>
      </w:pPr>
      <w:r>
        <w:pict>
          <v:shape id="_x0000_i1055" type="#_x0000_t75" style="width:82.05pt;height:27.64pt" o:allowincell="f">
            <v:imagedata r:id="rId38" o:title=""/>
            <w10:anchorlock/>
          </v:shape>
        </w:pict>
      </w:r>
    </w:p>
    <w:p>
      <w:pPr>
        <w:bidi w:val="0"/>
        <w:spacing w:before="492" w:after="0" w:line="550" w:lineRule="atLeast"/>
        <w:ind w:left="175" w:right="463" w:firstLine="887"/>
        <w:jc w:val="left"/>
        <w:outlineLvl w:val="9"/>
        <w:rPr>
          <w:rFonts w:ascii="Times New Roman" w:eastAsia="Times New Roman" w:hAnsi="Times New Roman" w:cs="Times New Roman"/>
          <w:sz w:val="41"/>
          <w:szCs w:val="41"/>
        </w:rPr>
      </w:pP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16"/>
          <w:w w:val="100"/>
          <w:sz w:val="58"/>
          <w:szCs w:val="58"/>
          <w:u w:val="none"/>
          <w:rtl w:val="0"/>
        </w:rPr>
        <w:t>C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16"/>
          <w:w w:val="100"/>
          <w:sz w:val="41"/>
          <w:szCs w:val="41"/>
          <w:u w:val="none"/>
          <w:rtl w:val="0"/>
        </w:rPr>
        <w:t>HI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120"/>
          <w:w w:val="100"/>
          <w:sz w:val="41"/>
          <w:szCs w:val="41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11"/>
          <w:w w:val="100"/>
          <w:sz w:val="41"/>
          <w:szCs w:val="41"/>
          <w:u w:val="none"/>
          <w:rtl w:val="0"/>
        </w:rPr>
        <w:t>LE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98"/>
          <w:w w:val="100"/>
          <w:sz w:val="41"/>
          <w:szCs w:val="41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11"/>
          <w:w w:val="100"/>
          <w:sz w:val="41"/>
          <w:szCs w:val="41"/>
          <w:u w:val="none"/>
          <w:rtl w:val="0"/>
        </w:rPr>
        <w:t>REGOLE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41"/>
          <w:szCs w:val="41"/>
          <w:u w:val="none"/>
          <w:rtl w:val="0"/>
        </w:rPr>
        <w:t xml:space="preserve">         </w:t>
      </w:r>
      <w:r>
        <w:pict>
          <v:shape id="PathGroup" o:spid="_x0000_s1056" type="#_x0000_t75" style="width:400.16pt;height:526.98pt;margin-top:-52.32pt;margin-left:0;mso-position-horizontal-relative:page;position:absolute;z-index:251680768" o:allowincell="f">
            <v:imagedata r:id="rId39" o:title=""/>
            <w10:anchorlock/>
          </v:shape>
        </w:pict>
      </w:r>
      <w:r>
        <w:pict>
          <v:shape id="_x0000_s1057" type="#_x0000_t75" style="width:82.05pt;height:27.64pt;margin-top:-0.1pt;margin-left:150.59pt;mso-position-horizontal-relative:page;position:absolute;z-index:251681792" o:allowincell="f">
            <v:imagedata r:id="rId40" o:title=""/>
            <w10:anchorlock/>
          </v:shape>
        </w:pict>
      </w:r>
      <w:r>
        <w:pict>
          <v:shape id="_x0000_s1058" type="#_x0000_t75" style="width:214.68pt;height:36.39pt;margin-top:453.48pt;margin-left:165.54pt;mso-position-horizontal-relative:page;position:absolute;z-index:-251633664" o:allowincell="f">
            <v:imagedata r:id="rId41" o:title=""/>
            <w10:anchorlock/>
          </v:shape>
        </w:pic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15"/>
          <w:w w:val="100"/>
          <w:sz w:val="41"/>
          <w:szCs w:val="41"/>
          <w:u w:val="none"/>
          <w:rtl w:val="0"/>
        </w:rPr>
        <w:t>RISPETTA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15"/>
          <w:w w:val="100"/>
          <w:sz w:val="58"/>
          <w:szCs w:val="58"/>
          <w:u w:val="none"/>
          <w:rtl w:val="0"/>
        </w:rPr>
        <w:t>,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58"/>
          <w:szCs w:val="58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9"/>
          <w:w w:val="100"/>
          <w:sz w:val="41"/>
          <w:szCs w:val="41"/>
          <w:u w:val="none"/>
          <w:rtl w:val="0"/>
        </w:rPr>
        <w:t>CERTO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159"/>
          <w:w w:val="100"/>
          <w:sz w:val="41"/>
          <w:szCs w:val="41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11"/>
          <w:w w:val="100"/>
          <w:sz w:val="41"/>
          <w:szCs w:val="41"/>
          <w:u w:val="none"/>
          <w:rtl w:val="0"/>
        </w:rPr>
        <w:t>VINCE</w:t>
      </w:r>
    </w:p>
    <w:p>
      <w:pPr>
        <w:bidi w:val="0"/>
        <w:spacing w:before="0" w:after="0" w:line="642" w:lineRule="atLeast"/>
        <w:ind w:left="898" w:right="-200" w:firstLine="0"/>
        <w:jc w:val="both"/>
        <w:outlineLvl w:val="9"/>
        <w:rPr>
          <w:rFonts w:ascii="Times New Roman" w:eastAsia="Times New Roman" w:hAnsi="Times New Roman" w:cs="Times New Roman"/>
          <w:sz w:val="58"/>
          <w:szCs w:val="58"/>
        </w:rPr>
      </w:pP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41"/>
          <w:szCs w:val="41"/>
          <w:u w:val="none"/>
          <w:rtl w:val="0"/>
        </w:rPr>
        <w:t>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91"/>
          <w:w w:val="100"/>
          <w:sz w:val="41"/>
          <w:szCs w:val="41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11"/>
          <w:w w:val="100"/>
          <w:sz w:val="41"/>
          <w:szCs w:val="41"/>
          <w:u w:val="none"/>
          <w:rtl w:val="0"/>
        </w:rPr>
        <w:t>SENZA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150"/>
          <w:w w:val="100"/>
          <w:sz w:val="41"/>
          <w:szCs w:val="41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12"/>
          <w:w w:val="100"/>
          <w:sz w:val="41"/>
          <w:szCs w:val="41"/>
          <w:u w:val="none"/>
          <w:rtl w:val="0"/>
        </w:rPr>
        <w:t>FRETTA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12"/>
          <w:w w:val="100"/>
          <w:sz w:val="58"/>
          <w:szCs w:val="58"/>
          <w:u w:val="none"/>
          <w:rtl w:val="0"/>
        </w:rPr>
        <w:t>!</w:t>
      </w:r>
    </w:p>
    <w:p>
      <w:pPr>
        <w:bidi w:val="0"/>
        <w:spacing w:before="114" w:after="0" w:line="389" w:lineRule="atLeast"/>
        <w:ind w:left="0" w:right="-200" w:firstLine="0"/>
        <w:jc w:val="left"/>
        <w:outlineLvl w:val="9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26"/>
          <w:szCs w:val="26"/>
          <w:u w:val="none"/>
          <w:rtl w:val="0"/>
        </w:rPr>
        <w:t xml:space="preserve">Il mio nome è Stiltooon,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98"/>
          <w:w w:val="100"/>
          <w:sz w:val="40"/>
          <w:szCs w:val="40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40"/>
          <w:szCs w:val="40"/>
          <w:u w:val="none"/>
          <w:rtl w:val="0"/>
        </w:rPr>
        <w:t xml:space="preserve">Geronimo Stiltooon!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26"/>
          <w:szCs w:val="26"/>
          <w:u w:val="none"/>
          <w:rtl w:val="0"/>
        </w:rPr>
        <w:t>Dirigo l’</w:t>
      </w:r>
      <w:r>
        <w:rPr>
          <w:rFonts w:ascii="Times New Roman" w:eastAsia="Times New Roman" w:hAnsi="Times New Roman" w:cs="Times New Roman"/>
          <w:b w:val="0"/>
          <w:bCs w:val="0"/>
          <w:i/>
          <w:iCs/>
          <w:strike w:val="0"/>
          <w:color w:val="2E3238"/>
          <w:spacing w:val="0"/>
          <w:w w:val="100"/>
          <w:sz w:val="26"/>
          <w:szCs w:val="26"/>
          <w:u w:val="none"/>
          <w:rtl w:val="0"/>
        </w:rPr>
        <w:t>Eco del Roditore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26"/>
          <w:szCs w:val="26"/>
          <w:u w:val="none"/>
          <w:rtl w:val="0"/>
        </w:rPr>
        <w:t xml:space="preserve">, il giornale più famoso </w:t>
      </w:r>
    </w:p>
    <w:p>
      <w:pPr>
        <w:bidi w:val="0"/>
        <w:spacing w:before="103" w:after="0" w:line="287" w:lineRule="atLeast"/>
        <w:ind w:left="0" w:right="-200" w:firstLine="0"/>
        <w:jc w:val="both"/>
        <w:outlineLvl w:val="9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26"/>
          <w:szCs w:val="26"/>
          <w:u w:val="none"/>
          <w:rtl w:val="0"/>
        </w:rPr>
        <w:t xml:space="preserve">dell’Isolaaa dei Topiiiiiiii! E allora, che cosa ci </w:t>
      </w:r>
    </w:p>
    <w:p>
      <w:pPr>
        <w:bidi w:val="0"/>
        <w:spacing w:before="1" w:after="0" w:line="373" w:lineRule="atLeast"/>
        <w:ind w:left="0" w:right="1758" w:firstLine="0"/>
        <w:jc w:val="left"/>
        <w:outlineLvl w:val="9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26"/>
          <w:szCs w:val="26"/>
          <w:u w:val="none"/>
          <w:rtl w:val="0"/>
        </w:rPr>
        <w:t xml:space="preserve">faccio su un paio di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9EC34B"/>
          <w:spacing w:val="0"/>
          <w:w w:val="100"/>
          <w:sz w:val="38"/>
          <w:szCs w:val="38"/>
          <w:u w:val="none"/>
          <w:rtl w:val="0"/>
        </w:rPr>
        <w:t>pattini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auto"/>
          <w:spacing w:val="0"/>
          <w:w w:val="100"/>
          <w:sz w:val="26"/>
          <w:szCs w:val="26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26"/>
          <w:szCs w:val="26"/>
          <w:u w:val="none"/>
          <w:rtl w:val="0"/>
        </w:rPr>
        <w:t>a rotelle? Beh, ora ve lo spiego...</w:t>
      </w:r>
    </w:p>
    <w:p>
      <w:pPr>
        <w:bidi w:val="0"/>
        <w:spacing w:before="103" w:after="0" w:line="287" w:lineRule="atLeast"/>
        <w:ind w:left="0" w:right="-200" w:firstLine="0"/>
        <w:jc w:val="both"/>
        <w:outlineLvl w:val="9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26"/>
          <w:szCs w:val="26"/>
          <w:u w:val="none"/>
          <w:rtl w:val="0"/>
        </w:rPr>
        <w:t xml:space="preserve">Tutto cominciò quando mio nonno Torquato </w:t>
      </w:r>
    </w:p>
    <w:p>
      <w:pPr>
        <w:bidi w:val="0"/>
        <w:spacing w:before="86" w:after="0" w:line="310" w:lineRule="atLeast"/>
        <w:ind w:left="0" w:right="-200" w:firstLine="0"/>
        <w:jc w:val="both"/>
        <w:outlineLvl w:val="9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26"/>
          <w:szCs w:val="26"/>
          <w:u w:val="none"/>
          <w:rtl w:val="0"/>
        </w:rPr>
        <w:t xml:space="preserve">Travolgiratti entrò nel mio ufficio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E3612A"/>
          <w:spacing w:val="0"/>
          <w:w w:val="100"/>
          <w:sz w:val="28"/>
          <w:szCs w:val="28"/>
          <w:u w:val="none"/>
          <w:rtl w:val="0"/>
        </w:rPr>
        <w:t>TUONANDO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E3612A"/>
          <w:spacing w:val="0"/>
          <w:w w:val="100"/>
          <w:sz w:val="26"/>
          <w:szCs w:val="26"/>
          <w:u w:val="none"/>
          <w:rtl w:val="0"/>
        </w:rPr>
        <w:t>: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auto"/>
          <w:spacing w:val="0"/>
          <w:w w:val="100"/>
          <w:sz w:val="26"/>
          <w:szCs w:val="26"/>
          <w:u w:val="none"/>
          <w:rtl w:val="0"/>
        </w:rPr>
        <w:t xml:space="preserve"> </w:t>
      </w:r>
    </w:p>
    <w:p>
      <w:pPr>
        <w:numPr>
          <w:ilvl w:val="0"/>
          <w:numId w:val="1"/>
        </w:numPr>
        <w:bidi w:val="0"/>
        <w:spacing w:before="0" w:after="0" w:line="402" w:lineRule="atLeast"/>
        <w:ind w:right="1720"/>
        <w:jc w:val="lef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26"/>
          <w:szCs w:val="26"/>
          <w:u w:val="none"/>
          <w:rtl w:val="0"/>
        </w:rPr>
        <w:t xml:space="preserve">Congratulazioni nipote! Ti ho iscritto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auto"/>
          <w:spacing w:val="0"/>
          <w:w w:val="100"/>
          <w:sz w:val="26"/>
          <w:szCs w:val="26"/>
          <w:u w:val="none"/>
          <w:rtl w:val="0"/>
        </w:rPr>
        <w:t xml:space="preserve"> </w:t>
      </w:r>
      <w:r>
        <w:pict>
          <v:shape id="_x0000_s1059" type="#_x0000_t75" style="width:36.2pt;height:216.23pt;margin-top:-1.16pt;margin-left:379.83pt;mso-position-horizontal-relative:page;position:absolute;z-index:-251632640" o:allowincell="f">
            <v:imagedata r:id="rId42" o:title=""/>
            <w10:anchorlock/>
          </v:shape>
        </w:pict>
      </w:r>
      <w:r>
        <w:pict>
          <v:shape id="_x0000_s1060" type="#_x0000_t75" style="width:214.68pt;height:180.22pt;margin-top:-1.16pt;margin-left:165.54pt;mso-position-horizontal-relative:page;position:absolute;z-index:-251631616" o:allowincell="f">
            <v:imagedata r:id="rId43" o:title=""/>
            <w10:anchorlock/>
          </v:shape>
        </w:pic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26"/>
          <w:szCs w:val="26"/>
          <w:u w:val="none"/>
          <w:rtl w:val="0"/>
        </w:rPr>
        <w:t xml:space="preserve">alla </w:t>
      </w:r>
      <w:r>
        <w:rPr>
          <w:rFonts w:ascii="Lucida Handwriting" w:eastAsia="Lucida Handwriting" w:hAnsi="Lucida Handwriting" w:cs="Lucida Handwriting"/>
          <w:b w:val="0"/>
          <w:bCs w:val="0"/>
          <w:i/>
          <w:iCs/>
          <w:strike w:val="0"/>
          <w:color w:val="00A0D4"/>
          <w:spacing w:val="0"/>
          <w:w w:val="100"/>
          <w:sz w:val="26"/>
          <w:szCs w:val="26"/>
          <w:u w:val="none"/>
          <w:rtl w:val="0"/>
        </w:rPr>
        <w:t xml:space="preserve">Grande Caccia al </w:t>
      </w:r>
      <w:r>
        <w:rPr>
          <w:rFonts w:ascii="Lucida Handwriting" w:eastAsia="Lucida Handwriting" w:hAnsi="Lucida Handwriting" w:cs="Lucida Handwriting"/>
          <w:b w:val="0"/>
          <w:bCs w:val="0"/>
          <w:i/>
          <w:iCs/>
          <w:strike w:val="0"/>
          <w:color w:val="auto"/>
          <w:spacing w:val="0"/>
          <w:w w:val="100"/>
          <w:sz w:val="26"/>
          <w:szCs w:val="26"/>
          <w:u w:val="none"/>
          <w:rtl w:val="0"/>
        </w:rPr>
        <w:t xml:space="preserve"> </w:t>
      </w:r>
      <w:r>
        <w:rPr>
          <w:rFonts w:ascii="Lucida Handwriting" w:eastAsia="Lucida Handwriting" w:hAnsi="Lucida Handwriting" w:cs="Lucida Handwriting"/>
          <w:b w:val="0"/>
          <w:bCs w:val="0"/>
          <w:i/>
          <w:iCs/>
          <w:strike w:val="0"/>
          <w:color w:val="00A0D4"/>
          <w:spacing w:val="0"/>
          <w:w w:val="100"/>
          <w:sz w:val="26"/>
          <w:szCs w:val="26"/>
          <w:u w:val="none"/>
          <w:rtl w:val="0"/>
        </w:rPr>
        <w:t>Tesoro di Topazia!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A0D4"/>
          <w:spacing w:val="0"/>
          <w:w w:val="100"/>
          <w:sz w:val="26"/>
          <w:szCs w:val="26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auto"/>
          <w:spacing w:val="0"/>
          <w:w w:val="100"/>
          <w:sz w:val="26"/>
          <w:szCs w:val="26"/>
          <w:u w:val="none"/>
          <w:rtl w:val="0"/>
        </w:rPr>
        <w:t xml:space="preserve"> </w:t>
      </w:r>
    </w:p>
    <w:p>
      <w:pPr>
        <w:bidi w:val="0"/>
        <w:spacing w:before="103" w:after="0" w:line="287" w:lineRule="atLeast"/>
        <w:ind w:left="0" w:right="-200" w:firstLine="0"/>
        <w:jc w:val="both"/>
        <w:outlineLvl w:val="9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26"/>
          <w:szCs w:val="26"/>
          <w:u w:val="none"/>
          <w:rtl w:val="0"/>
        </w:rPr>
        <w:t xml:space="preserve">Mi raccomando, impegnati!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auto"/>
          <w:spacing w:val="0"/>
          <w:w w:val="100"/>
          <w:sz w:val="26"/>
          <w:szCs w:val="26"/>
          <w:u w:val="none"/>
          <w:rtl w:val="0"/>
        </w:rPr>
        <w:t xml:space="preserve"> </w:t>
      </w:r>
    </w:p>
    <w:p>
      <w:pPr>
        <w:bidi w:val="0"/>
        <w:spacing w:before="103" w:after="0" w:line="287" w:lineRule="atLeast"/>
        <w:ind w:left="0" w:right="-200" w:firstLine="0"/>
        <w:jc w:val="both"/>
        <w:outlineLvl w:val="9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26"/>
          <w:szCs w:val="26"/>
          <w:u w:val="none"/>
          <w:rtl w:val="0"/>
        </w:rPr>
        <w:t xml:space="preserve">Voglio il primo premio,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auto"/>
          <w:spacing w:val="0"/>
          <w:w w:val="100"/>
          <w:sz w:val="26"/>
          <w:szCs w:val="26"/>
          <w:u w:val="none"/>
          <w:rtl w:val="0"/>
        </w:rPr>
        <w:t xml:space="preserve"> </w:t>
      </w:r>
    </w:p>
    <w:p>
      <w:pPr>
        <w:bidi w:val="0"/>
        <w:spacing w:before="103" w:after="0" w:line="287" w:lineRule="atLeast"/>
        <w:ind w:left="0" w:right="-200" w:firstLine="0"/>
        <w:jc w:val="both"/>
        <w:outlineLvl w:val="9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26"/>
          <w:szCs w:val="26"/>
          <w:u w:val="none"/>
          <w:rtl w:val="0"/>
        </w:rPr>
        <w:t xml:space="preserve">capito? È una coppa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auto"/>
          <w:spacing w:val="0"/>
          <w:w w:val="100"/>
          <w:sz w:val="26"/>
          <w:szCs w:val="26"/>
          <w:u w:val="none"/>
          <w:rtl w:val="0"/>
        </w:rPr>
        <w:t xml:space="preserve"> </w:t>
      </w:r>
    </w:p>
    <w:p>
      <w:pPr>
        <w:sectPr>
          <w:headerReference w:type="default" r:id="rId44"/>
          <w:footerReference w:type="default" r:id="rId45"/>
          <w:pgSz w:w="8003" w:h="10540"/>
          <w:pgMar w:top="480" w:right="942" w:bottom="640" w:left="941" w:header="708" w:footer="708"/>
          <w:cols w:space="708"/>
          <w:titlePg w:val="0"/>
        </w:sectPr>
      </w:pPr>
    </w:p>
    <w:p>
      <w:pPr>
        <w:bidi w:val="0"/>
        <w:spacing w:before="229" w:after="0" w:line="382" w:lineRule="atLeast"/>
        <w:ind w:left="757" w:right="-43" w:firstLine="0"/>
        <w:jc w:val="left"/>
        <w:outlineLvl w:val="9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26"/>
          <w:szCs w:val="26"/>
          <w:u w:val="none"/>
          <w:rtl w:val="0"/>
        </w:rPr>
        <w:t xml:space="preserve">d’oro, piena di formaggio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auto"/>
          <w:spacing w:val="102"/>
          <w:w w:val="100"/>
          <w:sz w:val="34"/>
          <w:szCs w:val="34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9EC34B"/>
          <w:spacing w:val="0"/>
          <w:w w:val="100"/>
          <w:sz w:val="34"/>
          <w:szCs w:val="34"/>
          <w:u w:val="none"/>
          <w:rtl w:val="0"/>
        </w:rPr>
        <w:t>STRAPUZZONE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9EC34B"/>
          <w:spacing w:val="0"/>
          <w:w w:val="100"/>
          <w:sz w:val="26"/>
          <w:szCs w:val="26"/>
          <w:u w:val="none"/>
          <w:rtl w:val="0"/>
        </w:rPr>
        <w:t>,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auto"/>
          <w:spacing w:val="0"/>
          <w:w w:val="100"/>
          <w:sz w:val="26"/>
          <w:szCs w:val="26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26"/>
          <w:szCs w:val="26"/>
          <w:u w:val="none"/>
          <w:rtl w:val="0"/>
        </w:rPr>
        <w:t xml:space="preserve">il più buono di tutta l’Isola dei Topi! E il vincitore riceverà una fornitura gratis di questo formaggio per un anno intero, squit! </w:t>
      </w:r>
      <w:r>
        <w:pict>
          <v:shape id="PathGroup" o:spid="_x0000_s1061" type="#_x0000_t75" style="width:400.16pt;height:526.98pt;margin-top:-60pt;margin-left:0;mso-position-horizontal-relative:page;position:absolute;z-index:-251630592" o:allowincell="f">
            <v:imagedata r:id="rId46" o:title=""/>
            <w10:anchorlock/>
          </v:shape>
        </w:pict>
      </w:r>
    </w:p>
    <w:p>
      <w:pPr>
        <w:bidi w:val="0"/>
        <w:spacing w:before="103" w:after="0" w:line="287" w:lineRule="atLeast"/>
        <w:ind w:left="757" w:right="-200" w:firstLine="0"/>
        <w:jc w:val="both"/>
        <w:outlineLvl w:val="9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26"/>
          <w:szCs w:val="26"/>
          <w:u w:val="none"/>
          <w:rtl w:val="0"/>
        </w:rPr>
        <w:t>Fu così che, il giorno stabilito, mi trovai allo sta-</w:t>
      </w:r>
    </w:p>
    <w:p>
      <w:pPr>
        <w:bidi w:val="0"/>
        <w:spacing w:before="103" w:after="0" w:line="287" w:lineRule="atLeast"/>
        <w:ind w:left="757" w:right="-200" w:firstLine="0"/>
        <w:jc w:val="both"/>
        <w:outlineLvl w:val="9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26"/>
          <w:szCs w:val="26"/>
          <w:u w:val="none"/>
          <w:rtl w:val="0"/>
        </w:rPr>
        <w:t>dio di Topazia insieme alla mia stratopica squa-</w:t>
      </w:r>
    </w:p>
    <w:p>
      <w:pPr>
        <w:bidi w:val="0"/>
        <w:spacing w:before="1" w:after="0" w:line="403" w:lineRule="atLeast"/>
        <w:ind w:left="757" w:right="459" w:firstLine="0"/>
        <w:jc w:val="left"/>
        <w:outlineLvl w:val="9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26"/>
          <w:szCs w:val="26"/>
          <w:u w:val="none"/>
          <w:rtl w:val="0"/>
        </w:rPr>
        <w:t xml:space="preserve">dra, i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E15128"/>
          <w:spacing w:val="3"/>
          <w:w w:val="100"/>
          <w:sz w:val="32"/>
          <w:szCs w:val="32"/>
          <w:u w:val="none"/>
          <w:rtl w:val="0"/>
        </w:rPr>
        <w:t>Topi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E15128"/>
          <w:spacing w:val="0"/>
          <w:w w:val="100"/>
          <w:sz w:val="32"/>
          <w:szCs w:val="32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E15128"/>
          <w:spacing w:val="4"/>
          <w:w w:val="100"/>
          <w:sz w:val="32"/>
          <w:szCs w:val="32"/>
          <w:u w:val="none"/>
          <w:rtl w:val="0"/>
        </w:rPr>
        <w:t>al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E15128"/>
          <w:spacing w:val="0"/>
          <w:w w:val="100"/>
          <w:sz w:val="32"/>
          <w:szCs w:val="32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E15128"/>
          <w:spacing w:val="4"/>
          <w:w w:val="100"/>
          <w:sz w:val="32"/>
          <w:szCs w:val="32"/>
          <w:u w:val="none"/>
          <w:rtl w:val="0"/>
        </w:rPr>
        <w:t>Top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E15128"/>
          <w:spacing w:val="4"/>
          <w:w w:val="100"/>
          <w:sz w:val="26"/>
          <w:szCs w:val="26"/>
          <w:u w:val="none"/>
          <w:rtl w:val="0"/>
        </w:rPr>
        <w:t>,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auto"/>
          <w:spacing w:val="0"/>
          <w:w w:val="100"/>
          <w:sz w:val="26"/>
          <w:szCs w:val="26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26"/>
          <w:szCs w:val="26"/>
          <w:u w:val="none"/>
          <w:rtl w:val="0"/>
        </w:rPr>
        <w:t xml:space="preserve">composta da mio cugino Trappola, mia sorella Tea, mio nipote Benjamin </w:t>
      </w:r>
    </w:p>
    <w:p>
      <w:pPr>
        <w:bidi w:val="0"/>
        <w:spacing w:before="32" w:after="0" w:line="376" w:lineRule="atLeast"/>
        <w:ind w:left="757" w:right="-200" w:firstLine="0"/>
        <w:jc w:val="both"/>
        <w:outlineLvl w:val="9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26"/>
          <w:szCs w:val="26"/>
          <w:u w:val="none"/>
          <w:rtl w:val="0"/>
        </w:rPr>
        <w:t xml:space="preserve">e la sua amica del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E776AD"/>
          <w:spacing w:val="6"/>
          <w:w w:val="100"/>
          <w:sz w:val="34"/>
          <w:szCs w:val="34"/>
          <w:u w:val="none"/>
          <w:rtl w:val="0"/>
        </w:rPr>
        <w:t>cuOre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E776AD"/>
          <w:spacing w:val="6"/>
          <w:w w:val="100"/>
          <w:sz w:val="26"/>
          <w:szCs w:val="26"/>
          <w:u w:val="none"/>
          <w:rtl w:val="0"/>
        </w:rPr>
        <w:t>,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auto"/>
          <w:spacing w:val="0"/>
          <w:w w:val="100"/>
          <w:sz w:val="26"/>
          <w:szCs w:val="26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26"/>
          <w:szCs w:val="26"/>
          <w:u w:val="none"/>
          <w:rtl w:val="0"/>
        </w:rPr>
        <w:t xml:space="preserve">Pandora Woz! </w:t>
      </w:r>
    </w:p>
    <w:p>
      <w:pPr>
        <w:bidi w:val="0"/>
        <w:spacing w:before="28" w:after="0" w:line="353" w:lineRule="atLeast"/>
        <w:ind w:left="757" w:right="406" w:firstLine="0"/>
        <w:jc w:val="left"/>
        <w:outlineLvl w:val="9"/>
        <w:rPr>
          <w:rFonts w:ascii="Times New Roman" w:eastAsia="Times New Roman" w:hAnsi="Times New Roman" w:cs="Times New Roman"/>
          <w:sz w:val="38"/>
          <w:szCs w:val="38"/>
        </w:rPr>
      </w:pP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26"/>
          <w:szCs w:val="26"/>
          <w:u w:val="none"/>
          <w:rtl w:val="0"/>
        </w:rPr>
        <w:t xml:space="preserve">Fu allora che notai, vicino alla linea di partenza,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85BE"/>
          <w:spacing w:val="0"/>
          <w:w w:val="100"/>
          <w:sz w:val="26"/>
          <w:szCs w:val="26"/>
          <w:u w:val="none"/>
          <w:rtl w:val="0"/>
        </w:rPr>
        <w:t xml:space="preserve">Sally Rasmaussen, la mia rivale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85BE"/>
          <w:spacing w:val="0"/>
          <w:w w:val="100"/>
          <w:sz w:val="38"/>
          <w:szCs w:val="38"/>
          <w:u w:val="none"/>
          <w:rtl w:val="0"/>
        </w:rPr>
        <w:t>N°1!</w:t>
      </w:r>
      <w:r>
        <w:pict>
          <v:shape id="_x0000_s1062" type="#_x0000_t75" style="width:175.06pt;height:0.46pt;margin-top:39.8pt;margin-left:70.29pt;mso-position-horizontal-relative:page;position:absolute;z-index:251686912" o:allowincell="f">
            <v:imagedata r:id="rId47" o:title=""/>
            <w10:anchorlock/>
          </v:shape>
        </w:pict>
      </w:r>
      <w:r>
        <w:pict>
          <v:shape id="_x0000_s1063" type="#_x0000_t75" style="width:175.06pt;height:0.46pt;margin-top:39.8pt;margin-left:70.29pt;mso-position-horizontal-relative:page;position:absolute;z-index:-251628544" o:allowincell="f">
            <v:imagedata r:id="rId48" o:title=""/>
            <w10:anchorlock/>
          </v:shape>
        </w:pict>
      </w:r>
    </w:p>
    <w:p>
      <w:pPr>
        <w:bidi w:val="0"/>
        <w:spacing w:before="2" w:after="0" w:line="243" w:lineRule="atLeast"/>
        <w:ind w:left="5491" w:right="-200" w:firstLine="0"/>
        <w:jc w:val="both"/>
        <w:outlineLvl w:val="9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2E3238"/>
          <w:spacing w:val="0"/>
          <w:w w:val="100"/>
          <w:sz w:val="22"/>
          <w:szCs w:val="22"/>
          <w:u w:val="none"/>
          <w:rtl w:val="0"/>
        </w:rPr>
        <w:t>Geronimo</w:t>
      </w:r>
      <w:r>
        <w:pict>
          <v:shape id="_x0000_s1064" type="#_x0000_t75" style="width:67.78pt;height:231.01pt;margin-top:-8.31pt;margin-left:333.88pt;mso-position-horizontal-relative:page;position:absolute;z-index:-251627520" o:allowincell="f">
            <v:imagedata r:id="rId49" o:title=""/>
            <w10:anchorlock/>
          </v:shape>
        </w:pict>
      </w:r>
      <w:r>
        <w:pict>
          <v:shape id="_x0000_s1065" type="#_x0000_t75" style="width:168.91pt;height:132.18pt;margin-top:-8.31pt;margin-left:-3.33pt;mso-position-horizontal-relative:page;position:absolute;z-index:-251626496" o:allowincell="f">
            <v:imagedata r:id="rId50" o:title=""/>
            <w10:anchorlock/>
          </v:shape>
        </w:pict>
      </w:r>
      <w:r>
        <w:pict>
          <v:shape id="_x0000_s1066" type="#_x0000_t75" style="width:168.91pt;height:132.18pt;margin-top:-8.31pt;margin-left:165.27pt;mso-position-horizontal-relative:page;position:absolute;z-index:-251625472" o:allowincell="f">
            <v:imagedata r:id="rId51" o:title=""/>
            <w10:anchorlock/>
          </v:shape>
        </w:pict>
      </w:r>
    </w:p>
    <w:p>
      <w:pPr>
        <w:bidi w:val="0"/>
        <w:spacing w:before="239" w:after="0" w:line="243" w:lineRule="atLeast"/>
        <w:ind w:left="2026" w:right="-200" w:firstLine="0"/>
        <w:jc w:val="both"/>
        <w:outlineLvl w:val="9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2E3238"/>
          <w:spacing w:val="0"/>
          <w:w w:val="100"/>
          <w:sz w:val="22"/>
          <w:szCs w:val="22"/>
          <w:u w:val="none"/>
          <w:rtl w:val="0"/>
        </w:rPr>
        <w:t>Pandora</w:t>
      </w:r>
    </w:p>
    <w:p>
      <w:pPr>
        <w:bidi w:val="0"/>
        <w:spacing w:before="2943" w:after="0" w:line="264" w:lineRule="atLeast"/>
        <w:ind w:left="0" w:right="-200" w:firstLine="0"/>
        <w:jc w:val="both"/>
        <w:outlineLvl w:val="9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2E3238"/>
          <w:spacing w:val="0"/>
          <w:w w:val="100"/>
          <w:sz w:val="22"/>
          <w:szCs w:val="22"/>
          <w:u w:val="none"/>
          <w:rtl w:val="0"/>
        </w:rPr>
        <w:t>Tea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2E3238"/>
          <w:spacing w:val="562"/>
          <w:w w:val="100"/>
          <w:sz w:val="22"/>
          <w:szCs w:val="22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2E3238"/>
          <w:spacing w:val="0"/>
          <w:w w:val="100"/>
          <w:sz w:val="22"/>
          <w:szCs w:val="22"/>
          <w:u w:val="none"/>
          <w:rtl w:val="0"/>
        </w:rPr>
        <w:t>Benjamin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2E3238"/>
          <w:spacing w:val="1407"/>
          <w:w w:val="100"/>
          <w:sz w:val="22"/>
          <w:szCs w:val="22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2E3238"/>
          <w:spacing w:val="0"/>
          <w:w w:val="100"/>
          <w:sz w:val="22"/>
          <w:szCs w:val="22"/>
          <w:u w:val="none"/>
          <w:rtl w:val="0"/>
        </w:rPr>
        <w:t>Trappola</w:t>
      </w:r>
      <w:r>
        <w:pict>
          <v:shape id="_x0000_s1067" type="#_x0000_t75" style="width:236.38pt;height:99.13pt;margin-top:85.49pt;margin-left:-3.33pt;mso-position-horizontal-relative:page;position:absolute;z-index:-251624448" o:allowincell="f">
            <v:imagedata r:id="rId52" o:title=""/>
            <w10:anchorlock/>
          </v:shape>
        </w:pict>
      </w:r>
      <w:r>
        <w:pict>
          <v:shape id="_x0000_s1068" type="#_x0000_t75" style="width:101.44pt;height:99.13pt;margin-top:85.49pt;margin-left:232.75pt;mso-position-horizontal-relative:page;position:absolute;z-index:-251623424" o:allowincell="f">
            <v:imagedata r:id="rId53" o:title=""/>
            <w10:anchorlock/>
          </v:shape>
        </w:pict>
      </w:r>
    </w:p>
    <w:p>
      <w:pPr>
        <w:sectPr>
          <w:headerReference w:type="even" r:id="rId54"/>
          <w:headerReference w:type="default" r:id="rId55"/>
          <w:footerReference w:type="default" r:id="rId56"/>
          <w:pgSz w:w="8003" w:h="10540"/>
          <w:pgMar w:top="1200" w:right="927" w:bottom="340" w:left="637" w:header="360" w:footer="708"/>
          <w:cols w:space="708"/>
          <w:titlePg w:val="0"/>
        </w:sectPr>
      </w:pPr>
    </w:p>
    <w:p>
      <w:pPr>
        <w:bidi w:val="0"/>
        <w:spacing w:before="328" w:after="0" w:line="287" w:lineRule="atLeast"/>
        <w:ind w:left="0" w:right="-200" w:firstLine="0"/>
        <w:jc w:val="both"/>
        <w:outlineLvl w:val="9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26"/>
          <w:szCs w:val="26"/>
          <w:u w:val="none"/>
          <w:rtl w:val="0"/>
        </w:rPr>
        <w:t xml:space="preserve">Ero nei guai fino alla punta dei baffi: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auto"/>
          <w:spacing w:val="0"/>
          <w:w w:val="100"/>
          <w:sz w:val="26"/>
          <w:szCs w:val="26"/>
          <w:u w:val="none"/>
          <w:rtl w:val="0"/>
        </w:rPr>
        <w:t xml:space="preserve"> </w:t>
      </w:r>
      <w:r>
        <w:pict>
          <v:shape id="_x0000_s1069" type="#_x0000_t75" style="width:114.53pt;height:58.27pt;margin-top:10.07pt;margin-left:269.45pt;mso-position-horizontal-relative:page;position:absolute;z-index:251694080" o:allowincell="f">
            <v:imagedata r:id="rId57" o:title=""/>
            <w10:anchorlock/>
          </v:shape>
        </w:pict>
      </w:r>
      <w:r>
        <w:pict>
          <v:shape id="PathGroup" o:spid="_x0000_s1070" type="#_x0000_t75" style="width:400.16pt;height:526.98pt;margin-top:-62pt;margin-left:0;mso-position-horizontal-relative:page;position:absolute;z-index:-251621376" o:allowincell="f">
            <v:imagedata r:id="rId58" o:title=""/>
            <w10:anchorlock/>
          </v:shape>
        </w:pict>
      </w:r>
    </w:p>
    <w:p>
      <w:pPr>
        <w:bidi w:val="0"/>
        <w:spacing w:before="103" w:after="0" w:line="287" w:lineRule="atLeast"/>
        <w:ind w:left="0" w:right="-200" w:firstLine="0"/>
        <w:jc w:val="both"/>
        <w:outlineLvl w:val="9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26"/>
          <w:szCs w:val="26"/>
          <w:u w:val="none"/>
          <w:rtl w:val="0"/>
        </w:rPr>
        <w:t xml:space="preserve">lei avrebbe fatto di tutto per vincere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auto"/>
          <w:spacing w:val="0"/>
          <w:w w:val="100"/>
          <w:sz w:val="26"/>
          <w:szCs w:val="26"/>
          <w:u w:val="none"/>
          <w:rtl w:val="0"/>
        </w:rPr>
        <w:t xml:space="preserve"> </w:t>
      </w:r>
    </w:p>
    <w:p>
      <w:pPr>
        <w:bidi w:val="0"/>
        <w:spacing w:before="54" w:after="0" w:line="398" w:lineRule="atLeast"/>
        <w:ind w:left="0" w:right="-200" w:firstLine="0"/>
        <w:jc w:val="both"/>
        <w:outlineLvl w:val="9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26"/>
          <w:szCs w:val="26"/>
          <w:u w:val="none"/>
          <w:rtl w:val="0"/>
        </w:rPr>
        <w:t xml:space="preserve">(soprattutto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auto"/>
          <w:spacing w:val="66"/>
          <w:w w:val="100"/>
          <w:sz w:val="36"/>
          <w:szCs w:val="36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833391"/>
          <w:spacing w:val="0"/>
          <w:w w:val="100"/>
          <w:sz w:val="36"/>
          <w:szCs w:val="36"/>
          <w:u w:val="none"/>
          <w:rtl w:val="0"/>
        </w:rPr>
        <w:t>IMBROGLIARE!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26"/>
          <w:szCs w:val="26"/>
          <w:u w:val="none"/>
          <w:rtl w:val="0"/>
        </w:rPr>
        <w:t xml:space="preserve">).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auto"/>
          <w:spacing w:val="0"/>
          <w:w w:val="100"/>
          <w:sz w:val="26"/>
          <w:szCs w:val="26"/>
          <w:u w:val="none"/>
          <w:rtl w:val="0"/>
        </w:rPr>
        <w:t xml:space="preserve"> </w:t>
      </w:r>
      <w:r>
        <w:pict>
          <v:shape id="_x0000_s1071" type="#_x0000_t75" style="width:114.53pt;height:58.18pt;margin-top:14.9pt;margin-left:269.45pt;mso-position-horizontal-relative:page;position:absolute;z-index:-251620352" o:allowincell="f">
            <v:imagedata r:id="rId59" o:title=""/>
            <w10:anchorlock/>
          </v:shape>
        </w:pict>
      </w:r>
    </w:p>
    <w:p>
      <w:pPr>
        <w:bidi w:val="0"/>
        <w:spacing w:before="31" w:after="0" w:line="287" w:lineRule="atLeast"/>
        <w:ind w:left="0" w:right="-200" w:firstLine="0"/>
        <w:jc w:val="both"/>
        <w:outlineLvl w:val="9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26"/>
          <w:szCs w:val="26"/>
          <w:u w:val="none"/>
          <w:rtl w:val="0"/>
        </w:rPr>
        <w:t xml:space="preserve">Infatti, quando io, da vero gentiltopo,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auto"/>
          <w:spacing w:val="0"/>
          <w:w w:val="100"/>
          <w:sz w:val="26"/>
          <w:szCs w:val="26"/>
          <w:u w:val="none"/>
          <w:rtl w:val="0"/>
        </w:rPr>
        <w:t xml:space="preserve"> </w:t>
      </w:r>
    </w:p>
    <w:p>
      <w:pPr>
        <w:bidi w:val="0"/>
        <w:spacing w:before="103" w:after="0" w:line="287" w:lineRule="atLeast"/>
        <w:ind w:left="0" w:right="-200" w:firstLine="0"/>
        <w:jc w:val="both"/>
        <w:outlineLvl w:val="9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26"/>
          <w:szCs w:val="26"/>
          <w:u w:val="none"/>
          <w:rtl w:val="0"/>
        </w:rPr>
        <w:t>andai a salutarla, lei mi stracciò sot-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auto"/>
          <w:spacing w:val="0"/>
          <w:w w:val="100"/>
          <w:sz w:val="26"/>
          <w:szCs w:val="26"/>
          <w:u w:val="none"/>
          <w:rtl w:val="0"/>
        </w:rPr>
        <w:t xml:space="preserve"> </w:t>
      </w:r>
    </w:p>
    <w:p>
      <w:pPr>
        <w:bidi w:val="0"/>
        <w:spacing w:before="1" w:after="0" w:line="523" w:lineRule="atLeast"/>
        <w:ind w:left="0" w:right="-200" w:firstLine="0"/>
        <w:jc w:val="both"/>
        <w:outlineLvl w:val="9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26"/>
          <w:szCs w:val="26"/>
          <w:u w:val="none"/>
          <w:rtl w:val="0"/>
        </w:rPr>
        <w:t xml:space="preserve">to il naso il foglio con le regole di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2E3238"/>
          <w:spacing w:val="1039"/>
          <w:w w:val="100"/>
          <w:sz w:val="22"/>
          <w:szCs w:val="22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2E3238"/>
          <w:spacing w:val="0"/>
          <w:w w:val="100"/>
          <w:sz w:val="22"/>
          <w:szCs w:val="22"/>
          <w:u w:val="none"/>
          <w:rtl w:val="0"/>
        </w:rPr>
        <w:t>Sla dir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2E3238"/>
          <w:spacing w:val="0"/>
          <w:w w:val="100"/>
          <w:sz w:val="15"/>
          <w:szCs w:val="15"/>
          <w:u w:val="none"/>
          <w:rtl w:val="0"/>
        </w:rPr>
        <w:t>ALLY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2E3238"/>
          <w:spacing w:val="0"/>
          <w:w w:val="100"/>
          <w:sz w:val="22"/>
          <w:szCs w:val="22"/>
          <w:u w:val="none"/>
          <w:rtl w:val="0"/>
        </w:rPr>
        <w:t xml:space="preserve"> Rettrice della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2E3238"/>
          <w:spacing w:val="0"/>
          <w:w w:val="100"/>
          <w:sz w:val="15"/>
          <w:szCs w:val="15"/>
          <w:u w:val="none"/>
          <w:rtl w:val="0"/>
        </w:rPr>
        <w:t>ASMAUSSEN</w:t>
      </w:r>
    </w:p>
    <w:p>
      <w:pPr>
        <w:bidi w:val="0"/>
        <w:spacing w:before="1" w:after="0" w:line="243" w:lineRule="atLeast"/>
        <w:ind w:left="6432" w:right="-200" w:firstLine="0"/>
        <w:jc w:val="both"/>
        <w:outlineLvl w:val="9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2E3238"/>
          <w:spacing w:val="0"/>
          <w:w w:val="100"/>
          <w:sz w:val="22"/>
          <w:szCs w:val="22"/>
          <w:u w:val="none"/>
          <w:rtl w:val="0"/>
        </w:rPr>
        <w:t xml:space="preserve">, </w:t>
      </w:r>
    </w:p>
    <w:p>
      <w:pPr>
        <w:bidi w:val="0"/>
        <w:spacing w:before="168" w:after="0" w:line="469" w:lineRule="atLeast"/>
        <w:ind w:left="0" w:right="373" w:firstLine="0"/>
        <w:jc w:val="left"/>
        <w:outlineLvl w:val="9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26"/>
          <w:szCs w:val="26"/>
          <w:u w:val="none"/>
          <w:rtl w:val="0"/>
        </w:rPr>
        <w:t xml:space="preserve">gara, e strillò: – Vincerò io, a tutti i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2E3238"/>
          <w:spacing w:val="810"/>
          <w:w w:val="100"/>
          <w:sz w:val="22"/>
          <w:szCs w:val="22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2E3238"/>
          <w:spacing w:val="0"/>
          <w:w w:val="100"/>
          <w:sz w:val="22"/>
          <w:szCs w:val="22"/>
          <w:u w:val="none"/>
          <w:rtl w:val="0"/>
        </w:rPr>
        <w:t xml:space="preserve">Gazzetta del Ratto.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26"/>
          <w:szCs w:val="26"/>
          <w:u w:val="none"/>
          <w:rtl w:val="0"/>
        </w:rPr>
        <w:t>costi!!!</w:t>
      </w:r>
    </w:p>
    <w:p>
      <w:pPr>
        <w:bidi w:val="0"/>
        <w:spacing w:before="103" w:after="0" w:line="287" w:lineRule="atLeast"/>
        <w:ind w:left="0" w:right="-200" w:firstLine="0"/>
        <w:jc w:val="both"/>
        <w:outlineLvl w:val="9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26"/>
          <w:szCs w:val="26"/>
          <w:u w:val="none"/>
          <w:rtl w:val="0"/>
        </w:rPr>
        <w:t xml:space="preserve">Io invece decisi che, come </w:t>
      </w:r>
    </w:p>
    <w:p>
      <w:pPr>
        <w:bidi w:val="0"/>
        <w:spacing w:before="35" w:after="0" w:line="398" w:lineRule="atLeast"/>
        <w:ind w:left="0" w:right="-200" w:firstLine="0"/>
        <w:jc w:val="both"/>
        <w:outlineLvl w:val="9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26"/>
          <w:szCs w:val="26"/>
          <w:u w:val="none"/>
          <w:rtl w:val="0"/>
        </w:rPr>
        <w:t xml:space="preserve">sempre, avrei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auto"/>
          <w:spacing w:val="19"/>
          <w:w w:val="100"/>
          <w:sz w:val="36"/>
          <w:szCs w:val="36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68B74D"/>
          <w:spacing w:val="8"/>
          <w:w w:val="100"/>
          <w:sz w:val="36"/>
          <w:szCs w:val="36"/>
          <w:u w:val="none"/>
          <w:rtl w:val="0"/>
        </w:rPr>
        <w:t>rispettato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auto"/>
          <w:spacing w:val="0"/>
          <w:w w:val="100"/>
          <w:sz w:val="36"/>
          <w:szCs w:val="36"/>
          <w:u w:val="none"/>
          <w:rtl w:val="0"/>
        </w:rPr>
        <w:t xml:space="preserve"> </w:t>
      </w:r>
      <w:r>
        <w:pict>
          <v:shape id="_x0000_s1072" type="#_x0000_t75" style="width:189.84pt;height:265.2pt;margin-top:0.3pt;margin-left:199.21pt;mso-position-horizontal-relative:page;position:absolute;z-index:-251619328" o:allowincell="f">
            <v:imagedata r:id="rId60" o:title=""/>
            <w10:anchorlock/>
          </v:shape>
        </w:pict>
      </w:r>
      <w:r>
        <w:pict>
          <v:shape id="_x0000_s1073" type="#_x0000_t75" style="width:71.28pt;height:224.16pt;margin-top:0.3pt;margin-left:199.21pt;mso-position-horizontal-relative:page;position:absolute;z-index:-251618304" o:allowincell="f">
            <v:imagedata r:id="rId61" o:title=""/>
            <w10:anchorlock/>
          </v:shape>
        </w:pict>
      </w:r>
      <w:r>
        <w:pict>
          <v:shape id="_x0000_s1074" type="#_x0000_t75" style="width:36.96pt;height:3.12pt;margin-top:0.3pt;margin-left:268.33pt;mso-position-horizontal-relative:page;position:absolute;z-index:251699200" o:allowincell="f">
            <v:imagedata r:id="rId62" o:title=""/>
            <w10:anchorlock/>
          </v:shape>
        </w:pict>
      </w:r>
      <w:r>
        <w:pict>
          <v:shape id="_x0000_s1075" type="#_x0000_t75" style="width:49.68pt;height:2.64pt;margin-top:0.3pt;margin-left:303.37pt;mso-position-horizontal-relative:page;position:absolute;z-index:251700224" o:allowincell="f">
            <v:imagedata r:id="rId63" o:title=""/>
            <w10:anchorlock/>
          </v:shape>
        </w:pict>
      </w:r>
    </w:p>
    <w:p>
      <w:pPr>
        <w:bidi w:val="0"/>
        <w:spacing w:before="1" w:after="0" w:line="392" w:lineRule="atLeast"/>
        <w:ind w:left="0" w:right="-200" w:firstLine="0"/>
        <w:jc w:val="both"/>
        <w:outlineLvl w:val="9"/>
        <w:rPr>
          <w:rFonts w:ascii="Times New Roman" w:eastAsia="Times New Roman" w:hAnsi="Times New Roman" w:cs="Times New Roman"/>
          <w:sz w:val="33"/>
          <w:szCs w:val="33"/>
        </w:rPr>
      </w:pP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26"/>
          <w:szCs w:val="26"/>
          <w:u w:val="none"/>
          <w:rtl w:val="0"/>
        </w:rPr>
        <w:t xml:space="preserve">le regole: che gusto c’è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auto"/>
          <w:spacing w:val="873"/>
          <w:w w:val="100"/>
          <w:sz w:val="33"/>
          <w:szCs w:val="33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DF4125"/>
          <w:spacing w:val="8"/>
          <w:w w:val="100"/>
          <w:sz w:val="33"/>
          <w:szCs w:val="33"/>
          <w:u w:val="none"/>
          <w:rtl w:val="0"/>
        </w:rPr>
        <w:t>Evviva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DF4125"/>
          <w:spacing w:val="0"/>
          <w:w w:val="100"/>
          <w:sz w:val="33"/>
          <w:szCs w:val="33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DF4125"/>
          <w:spacing w:val="8"/>
          <w:w w:val="100"/>
          <w:sz w:val="33"/>
          <w:szCs w:val="33"/>
          <w:u w:val="none"/>
          <w:rtl w:val="0"/>
        </w:rPr>
        <w:t>Le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DF4125"/>
          <w:spacing w:val="0"/>
          <w:w w:val="100"/>
          <w:sz w:val="33"/>
          <w:szCs w:val="33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DF4125"/>
          <w:spacing w:val="11"/>
          <w:w w:val="100"/>
          <w:sz w:val="33"/>
          <w:szCs w:val="33"/>
          <w:u w:val="none"/>
          <w:rtl w:val="0"/>
        </w:rPr>
        <w:t>regole!</w:t>
      </w:r>
    </w:p>
    <w:p>
      <w:pPr>
        <w:bidi w:val="0"/>
        <w:spacing w:before="1" w:after="0" w:line="375" w:lineRule="atLeast"/>
        <w:ind w:left="0" w:right="-200" w:firstLine="0"/>
        <w:jc w:val="both"/>
        <w:outlineLvl w:val="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26"/>
          <w:szCs w:val="26"/>
          <w:u w:val="none"/>
          <w:rtl w:val="0"/>
        </w:rPr>
        <w:t xml:space="preserve">a vincere imbrogliando?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auto"/>
          <w:spacing w:val="781"/>
          <w:w w:val="100"/>
          <w:sz w:val="24"/>
          <w:szCs w:val="24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Una famiglia, una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1"/>
          <w:w w:val="100"/>
          <w:sz w:val="24"/>
          <w:szCs w:val="24"/>
          <w:u w:val="none"/>
          <w:rtl w:val="0"/>
        </w:rPr>
        <w:t>scuola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 o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1"/>
          <w:w w:val="100"/>
          <w:sz w:val="24"/>
          <w:szCs w:val="24"/>
          <w:u w:val="none"/>
          <w:rtl w:val="0"/>
        </w:rPr>
        <w:t>un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 </w:t>
      </w:r>
    </w:p>
    <w:p>
      <w:pPr>
        <w:bidi w:val="0"/>
        <w:spacing w:before="0" w:after="0" w:line="175" w:lineRule="atLeast"/>
        <w:ind w:left="0" w:right="-137" w:firstLine="3433"/>
        <w:jc w:val="left"/>
        <w:outlineLvl w:val="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1"/>
          <w:w w:val="100"/>
          <w:sz w:val="24"/>
          <w:szCs w:val="24"/>
          <w:u w:val="none"/>
          <w:rtl w:val="0"/>
        </w:rPr>
        <w:t>gruppo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1"/>
          <w:w w:val="100"/>
          <w:sz w:val="24"/>
          <w:szCs w:val="24"/>
          <w:u w:val="none"/>
          <w:rtl w:val="0"/>
        </w:rPr>
        <w:t>di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1"/>
          <w:w w:val="100"/>
          <w:sz w:val="24"/>
          <w:szCs w:val="24"/>
          <w:u w:val="none"/>
          <w:rtl w:val="0"/>
        </w:rPr>
        <w:t>amici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1"/>
          <w:w w:val="100"/>
          <w:sz w:val="24"/>
          <w:szCs w:val="24"/>
          <w:u w:val="none"/>
          <w:rtl w:val="0"/>
        </w:rPr>
        <w:t>possiedono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1"/>
          <w:w w:val="100"/>
          <w:sz w:val="24"/>
          <w:szCs w:val="24"/>
          <w:u w:val="none"/>
          <w:rtl w:val="0"/>
        </w:rPr>
        <w:t>proprie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26"/>
          <w:szCs w:val="26"/>
          <w:u w:val="none"/>
          <w:rtl w:val="0"/>
        </w:rPr>
        <w:t xml:space="preserve">Così lessi con attenzione le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auto"/>
          <w:spacing w:val="477"/>
          <w:w w:val="100"/>
          <w:sz w:val="24"/>
          <w:szCs w:val="24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regole.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1"/>
          <w:w w:val="100"/>
          <w:sz w:val="24"/>
          <w:szCs w:val="24"/>
          <w:u w:val="none"/>
          <w:rtl w:val="0"/>
        </w:rPr>
        <w:t>Alcune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1"/>
          <w:w w:val="100"/>
          <w:sz w:val="24"/>
          <w:szCs w:val="24"/>
          <w:u w:val="none"/>
          <w:rtl w:val="0"/>
        </w:rPr>
        <w:t>sono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1"/>
          <w:w w:val="100"/>
          <w:sz w:val="24"/>
          <w:szCs w:val="24"/>
          <w:u w:val="none"/>
          <w:rtl w:val="0"/>
        </w:rPr>
        <w:t>regole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1"/>
          <w:w w:val="100"/>
          <w:sz w:val="24"/>
          <w:szCs w:val="24"/>
          <w:u w:val="none"/>
          <w:rtl w:val="0"/>
        </w:rPr>
        <w:t>decise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 </w:t>
      </w:r>
    </w:p>
    <w:p>
      <w:pPr>
        <w:bidi w:val="0"/>
        <w:spacing w:before="7" w:after="0" w:line="351" w:lineRule="atLeast"/>
        <w:ind w:left="0" w:right="-200" w:firstLine="0"/>
        <w:jc w:val="both"/>
        <w:outlineLvl w:val="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26"/>
          <w:szCs w:val="26"/>
          <w:u w:val="none"/>
          <w:rtl w:val="0"/>
        </w:rPr>
        <w:t xml:space="preserve">regole di gara. Eccole: 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auto"/>
          <w:spacing w:val="904"/>
          <w:w w:val="100"/>
          <w:sz w:val="24"/>
          <w:szCs w:val="24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1"/>
          <w:w w:val="100"/>
          <w:sz w:val="24"/>
          <w:szCs w:val="24"/>
          <w:u w:val="none"/>
          <w:rtl w:val="0"/>
        </w:rPr>
        <w:t>dal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1"/>
          <w:w w:val="100"/>
          <w:sz w:val="24"/>
          <w:szCs w:val="24"/>
          <w:u w:val="none"/>
          <w:rtl w:val="0"/>
        </w:rPr>
        <w:t>gruppo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 e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1"/>
          <w:w w:val="100"/>
          <w:sz w:val="24"/>
          <w:szCs w:val="24"/>
          <w:u w:val="none"/>
          <w:rtl w:val="0"/>
        </w:rPr>
        <w:t>sono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1"/>
          <w:w w:val="100"/>
          <w:sz w:val="24"/>
          <w:szCs w:val="24"/>
          <w:u w:val="none"/>
          <w:rtl w:val="0"/>
        </w:rPr>
        <w:t>da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 rispettare </w:t>
      </w:r>
    </w:p>
    <w:p>
      <w:pPr>
        <w:numPr>
          <w:ilvl w:val="0"/>
          <w:numId w:val="2"/>
        </w:numPr>
        <w:bidi w:val="0"/>
        <w:spacing w:before="0" w:after="0" w:line="259" w:lineRule="atLeast"/>
        <w:ind w:right="-200"/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E7802F"/>
          <w:spacing w:val="12"/>
          <w:w w:val="100"/>
          <w:sz w:val="32"/>
          <w:szCs w:val="32"/>
          <w:u w:val="none"/>
          <w:rtl w:val="0"/>
        </w:rPr>
        <w:t>Chi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E7802F"/>
          <w:spacing w:val="0"/>
          <w:w w:val="100"/>
          <w:sz w:val="32"/>
          <w:szCs w:val="32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E7802F"/>
          <w:spacing w:val="12"/>
          <w:w w:val="100"/>
          <w:sz w:val="32"/>
          <w:szCs w:val="32"/>
          <w:u w:val="none"/>
          <w:rtl w:val="0"/>
        </w:rPr>
        <w:t>le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E7802F"/>
          <w:spacing w:val="0"/>
          <w:w w:val="100"/>
          <w:sz w:val="32"/>
          <w:szCs w:val="32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E7802F"/>
          <w:spacing w:val="12"/>
          <w:w w:val="100"/>
          <w:sz w:val="32"/>
          <w:szCs w:val="32"/>
          <w:u w:val="none"/>
          <w:rtl w:val="0"/>
        </w:rPr>
        <w:t>regole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E7802F"/>
          <w:spacing w:val="0"/>
          <w:w w:val="100"/>
          <w:sz w:val="32"/>
          <w:szCs w:val="32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auto"/>
          <w:spacing w:val="1101"/>
          <w:w w:val="100"/>
          <w:sz w:val="24"/>
          <w:szCs w:val="24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sAodltaesnetom pailol’,i nutneranfoa mdeigl ligar unpopno .v uole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E7802F"/>
          <w:spacing w:val="12"/>
          <w:w w:val="100"/>
          <w:sz w:val="32"/>
          <w:szCs w:val="32"/>
          <w:u w:val="none"/>
          <w:rtl w:val="0"/>
        </w:rPr>
        <w:t>rispetta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E7802F"/>
          <w:spacing w:val="0"/>
          <w:w w:val="100"/>
          <w:sz w:val="32"/>
          <w:szCs w:val="32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E7802F"/>
          <w:spacing w:val="12"/>
          <w:w w:val="100"/>
          <w:sz w:val="32"/>
          <w:szCs w:val="32"/>
          <w:u w:val="none"/>
          <w:rtl w:val="0"/>
        </w:rPr>
        <w:t>vince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E7802F"/>
          <w:spacing w:val="0"/>
          <w:w w:val="100"/>
          <w:sz w:val="32"/>
          <w:szCs w:val="32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auto"/>
          <w:spacing w:val="1411"/>
          <w:w w:val="100"/>
          <w:sz w:val="24"/>
          <w:szCs w:val="24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la TV accesa durante il pranzo, </w:t>
      </w:r>
    </w:p>
    <w:p>
      <w:pPr>
        <w:bidi w:val="0"/>
        <w:spacing w:before="20" w:after="0" w:line="153" w:lineRule="atLeast"/>
        <w:ind w:left="0" w:right="-159" w:firstLine="0"/>
        <w:jc w:val="both"/>
        <w:outlineLvl w:val="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E7802F"/>
          <w:spacing w:val="12"/>
          <w:w w:val="100"/>
          <w:sz w:val="32"/>
          <w:szCs w:val="32"/>
          <w:u w:val="none"/>
          <w:rtl w:val="0"/>
        </w:rPr>
        <w:t>senza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E7802F"/>
          <w:spacing w:val="0"/>
          <w:w w:val="100"/>
          <w:sz w:val="32"/>
          <w:szCs w:val="32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E7802F"/>
          <w:spacing w:val="17"/>
          <w:w w:val="100"/>
          <w:sz w:val="32"/>
          <w:szCs w:val="32"/>
          <w:u w:val="none"/>
          <w:rtl w:val="0"/>
        </w:rPr>
        <w:t>fretta!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auto"/>
          <w:spacing w:val="1618"/>
          <w:w w:val="100"/>
          <w:sz w:val="24"/>
          <w:szCs w:val="24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>un’altra invece lo accetta. Oppure in una classe vengono decise delle re-</w:t>
      </w:r>
    </w:p>
    <w:p>
      <w:pPr>
        <w:bidi w:val="0"/>
        <w:spacing w:before="1" w:after="0" w:line="327" w:lineRule="atLeast"/>
        <w:ind w:left="0" w:right="0" w:firstLine="0"/>
        <w:jc w:val="right"/>
        <w:outlineLvl w:val="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26"/>
          <w:szCs w:val="26"/>
          <w:u w:val="none"/>
          <w:rtl w:val="0"/>
        </w:rPr>
        <w:t xml:space="preserve">Non cercate di imbrogliare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auto"/>
          <w:spacing w:val="752"/>
          <w:w w:val="100"/>
          <w:sz w:val="24"/>
          <w:szCs w:val="24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gole che valgono per tutti i bambini di quella classe.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1"/>
          <w:w w:val="100"/>
          <w:sz w:val="24"/>
          <w:szCs w:val="24"/>
          <w:u w:val="none"/>
          <w:rtl w:val="0"/>
        </w:rPr>
        <w:t>Altre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1"/>
          <w:w w:val="100"/>
          <w:sz w:val="24"/>
          <w:szCs w:val="24"/>
          <w:u w:val="none"/>
          <w:rtl w:val="0"/>
        </w:rPr>
        <w:t>regole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1"/>
          <w:w w:val="100"/>
          <w:sz w:val="24"/>
          <w:szCs w:val="24"/>
          <w:u w:val="none"/>
          <w:rtl w:val="0"/>
        </w:rPr>
        <w:t>invece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 </w:t>
      </w:r>
    </w:p>
    <w:p>
      <w:pPr>
        <w:bidi w:val="0"/>
        <w:spacing w:before="0" w:after="0" w:line="287" w:lineRule="atLeast"/>
        <w:ind w:left="3433" w:right="78" w:firstLine="0"/>
        <w:jc w:val="left"/>
        <w:outlineLvl w:val="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1"/>
          <w:w w:val="100"/>
          <w:sz w:val="24"/>
          <w:szCs w:val="24"/>
          <w:u w:val="none"/>
          <w:rtl w:val="0"/>
        </w:rPr>
        <w:t>sono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 universali,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1"/>
          <w:w w:val="100"/>
          <w:sz w:val="24"/>
          <w:szCs w:val="24"/>
          <w:u w:val="none"/>
          <w:rtl w:val="0"/>
        </w:rPr>
        <w:t>cioè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 valgono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1"/>
          <w:w w:val="100"/>
          <w:sz w:val="24"/>
          <w:szCs w:val="24"/>
          <w:u w:val="none"/>
          <w:rtl w:val="0"/>
        </w:rPr>
        <w:t>per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 tutti.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1"/>
          <w:w w:val="100"/>
          <w:sz w:val="24"/>
          <w:szCs w:val="24"/>
          <w:u w:val="none"/>
          <w:rtl w:val="0"/>
        </w:rPr>
        <w:t>Come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1"/>
          <w:w w:val="100"/>
          <w:sz w:val="24"/>
          <w:szCs w:val="24"/>
          <w:u w:val="none"/>
          <w:rtl w:val="0"/>
        </w:rPr>
        <w:t>le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1"/>
          <w:w w:val="100"/>
          <w:sz w:val="24"/>
          <w:szCs w:val="24"/>
          <w:u w:val="none"/>
          <w:rtl w:val="0"/>
        </w:rPr>
        <w:t>regole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1"/>
          <w:w w:val="100"/>
          <w:sz w:val="24"/>
          <w:szCs w:val="24"/>
          <w:u w:val="none"/>
          <w:rtl w:val="0"/>
        </w:rPr>
        <w:t>della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 strada,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1"/>
          <w:w w:val="100"/>
          <w:sz w:val="24"/>
          <w:szCs w:val="24"/>
          <w:u w:val="none"/>
          <w:rtl w:val="0"/>
        </w:rPr>
        <w:t>che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1"/>
          <w:w w:val="100"/>
          <w:sz w:val="24"/>
          <w:szCs w:val="24"/>
          <w:u w:val="none"/>
          <w:rtl w:val="0"/>
        </w:rPr>
        <w:t>ognuno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1"/>
          <w:w w:val="100"/>
          <w:sz w:val="24"/>
          <w:szCs w:val="24"/>
          <w:u w:val="none"/>
          <w:rtl w:val="0"/>
        </w:rPr>
        <w:t>di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1"/>
          <w:w w:val="100"/>
          <w:sz w:val="24"/>
          <w:szCs w:val="24"/>
          <w:u w:val="none"/>
          <w:rtl w:val="0"/>
        </w:rPr>
        <w:t>noi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 deve rispettare!</w:t>
      </w:r>
    </w:p>
    <w:p>
      <w:pPr>
        <w:sectPr>
          <w:headerReference w:type="even" r:id="rId64"/>
          <w:headerReference w:type="default" r:id="rId65"/>
          <w:footerReference w:type="default" r:id="rId66"/>
          <w:pgSz w:w="8003" w:h="10540"/>
          <w:pgMar w:top="1240" w:right="54" w:bottom="420" w:left="941" w:header="420" w:footer="708"/>
          <w:cols w:space="708"/>
          <w:titlePg w:val="0"/>
        </w:sectPr>
      </w:pPr>
    </w:p>
    <w:p>
      <w:pPr>
        <w:bidi w:val="0"/>
        <w:spacing w:before="229" w:after="0" w:line="419" w:lineRule="atLeast"/>
        <w:ind w:left="0" w:right="225" w:firstLine="0"/>
        <w:jc w:val="left"/>
        <w:outlineLvl w:val="9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1"/>
          <w:w w:val="100"/>
          <w:sz w:val="26"/>
          <w:szCs w:val="26"/>
          <w:u w:val="none"/>
          <w:rtl w:val="0"/>
        </w:rPr>
        <w:t>per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26"/>
          <w:szCs w:val="26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1"/>
          <w:w w:val="100"/>
          <w:sz w:val="26"/>
          <w:szCs w:val="26"/>
          <w:u w:val="none"/>
          <w:rtl w:val="0"/>
        </w:rPr>
        <w:t>fare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26"/>
          <w:szCs w:val="26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1"/>
          <w:w w:val="100"/>
          <w:sz w:val="26"/>
          <w:szCs w:val="26"/>
          <w:u w:val="none"/>
          <w:rtl w:val="0"/>
        </w:rPr>
        <w:t>prima,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26"/>
          <w:szCs w:val="26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1"/>
          <w:w w:val="100"/>
          <w:sz w:val="26"/>
          <w:szCs w:val="26"/>
          <w:u w:val="none"/>
          <w:rtl w:val="0"/>
        </w:rPr>
        <w:t>capito?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26"/>
          <w:szCs w:val="26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1"/>
          <w:w w:val="100"/>
          <w:sz w:val="26"/>
          <w:szCs w:val="26"/>
          <w:u w:val="none"/>
          <w:rtl w:val="0"/>
        </w:rPr>
        <w:t>Siate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26"/>
          <w:szCs w:val="26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1"/>
          <w:w w:val="100"/>
          <w:sz w:val="26"/>
          <w:szCs w:val="26"/>
          <w:u w:val="none"/>
          <w:rtl w:val="0"/>
        </w:rPr>
        <w:t>sempre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26"/>
          <w:szCs w:val="26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1"/>
          <w:w w:val="100"/>
          <w:sz w:val="26"/>
          <w:szCs w:val="26"/>
          <w:u w:val="none"/>
          <w:rtl w:val="0"/>
        </w:rPr>
        <w:t>leali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26"/>
          <w:szCs w:val="26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1"/>
          <w:w w:val="100"/>
          <w:sz w:val="26"/>
          <w:szCs w:val="26"/>
          <w:u w:val="none"/>
          <w:rtl w:val="0"/>
        </w:rPr>
        <w:t>con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26"/>
          <w:szCs w:val="26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1"/>
          <w:w w:val="100"/>
          <w:sz w:val="26"/>
          <w:szCs w:val="26"/>
          <w:u w:val="none"/>
          <w:rtl w:val="0"/>
        </w:rPr>
        <w:t>gli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26"/>
          <w:szCs w:val="26"/>
          <w:u w:val="none"/>
          <w:rtl w:val="0"/>
        </w:rPr>
        <w:t xml:space="preserve"> </w:t>
      </w:r>
      <w:r>
        <w:pict>
          <v:shape id="PathGroup" o:spid="_x0000_s1076" type="#_x0000_t75" style="width:400.16pt;height:526.98pt;margin-top:-60pt;margin-left:0;mso-position-horizontal-relative:page;position:absolute;z-index:-251615232" o:allowincell="f">
            <v:imagedata r:id="rId67" o:title=""/>
            <w10:anchorlock/>
          </v:shape>
        </w:pic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1"/>
          <w:w w:val="100"/>
          <w:sz w:val="26"/>
          <w:szCs w:val="26"/>
          <w:u w:val="none"/>
          <w:rtl w:val="0"/>
        </w:rPr>
        <w:t>altri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26"/>
          <w:szCs w:val="26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1"/>
          <w:w w:val="100"/>
          <w:sz w:val="26"/>
          <w:szCs w:val="26"/>
          <w:u w:val="none"/>
          <w:rtl w:val="0"/>
        </w:rPr>
        <w:t>concorrenti!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26"/>
          <w:szCs w:val="26"/>
          <w:u w:val="none"/>
          <w:rtl w:val="0"/>
        </w:rPr>
        <w:t xml:space="preserve"> </w:t>
      </w:r>
    </w:p>
    <w:p>
      <w:pPr>
        <w:numPr>
          <w:ilvl w:val="0"/>
          <w:numId w:val="3"/>
        </w:numPr>
        <w:bidi w:val="0"/>
        <w:spacing w:before="50" w:after="0" w:line="354" w:lineRule="atLeast"/>
        <w:ind w:right="-200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E33F92"/>
          <w:spacing w:val="12"/>
          <w:w w:val="100"/>
          <w:sz w:val="32"/>
          <w:szCs w:val="32"/>
          <w:u w:val="none"/>
          <w:rtl w:val="0"/>
        </w:rPr>
        <w:t>Rispettate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E33F92"/>
          <w:spacing w:val="0"/>
          <w:w w:val="100"/>
          <w:sz w:val="32"/>
          <w:szCs w:val="32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E33F92"/>
          <w:spacing w:val="12"/>
          <w:w w:val="100"/>
          <w:sz w:val="32"/>
          <w:szCs w:val="32"/>
          <w:u w:val="none"/>
          <w:rtl w:val="0"/>
        </w:rPr>
        <w:t>le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E33F92"/>
          <w:spacing w:val="0"/>
          <w:w w:val="100"/>
          <w:sz w:val="32"/>
          <w:szCs w:val="32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E33F92"/>
          <w:spacing w:val="12"/>
          <w:w w:val="100"/>
          <w:sz w:val="32"/>
          <w:szCs w:val="32"/>
          <w:u w:val="none"/>
          <w:rtl w:val="0"/>
        </w:rPr>
        <w:t>regole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E33F92"/>
          <w:spacing w:val="0"/>
          <w:w w:val="100"/>
          <w:sz w:val="32"/>
          <w:szCs w:val="32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E33F92"/>
          <w:spacing w:val="12"/>
          <w:w w:val="100"/>
          <w:sz w:val="32"/>
          <w:szCs w:val="32"/>
          <w:u w:val="none"/>
          <w:rtl w:val="0"/>
        </w:rPr>
        <w:t>della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E33F92"/>
          <w:spacing w:val="0"/>
          <w:w w:val="100"/>
          <w:sz w:val="32"/>
          <w:szCs w:val="32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E33F92"/>
          <w:spacing w:val="18"/>
          <w:w w:val="100"/>
          <w:sz w:val="32"/>
          <w:szCs w:val="32"/>
          <w:u w:val="none"/>
          <w:rtl w:val="0"/>
        </w:rPr>
        <w:t>strada!</w:t>
      </w:r>
    </w:p>
    <w:p>
      <w:pPr>
        <w:bidi w:val="0"/>
        <w:spacing w:before="0" w:after="0" w:line="419" w:lineRule="atLeast"/>
        <w:ind w:left="0" w:right="549" w:firstLine="0"/>
        <w:jc w:val="left"/>
        <w:outlineLvl w:val="9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26"/>
          <w:szCs w:val="26"/>
          <w:u w:val="none"/>
          <w:rtl w:val="0"/>
        </w:rPr>
        <w:t>Chi viene beccato a infrangerle si prenderà un mucchio di multe alto un metro e mezzo!</w:t>
      </w:r>
    </w:p>
    <w:p>
      <w:pPr>
        <w:numPr>
          <w:ilvl w:val="0"/>
          <w:numId w:val="4"/>
        </w:numPr>
        <w:bidi w:val="0"/>
        <w:spacing w:before="14" w:after="0" w:line="354" w:lineRule="atLeast"/>
        <w:ind w:right="-200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83BD4C"/>
          <w:spacing w:val="12"/>
          <w:w w:val="100"/>
          <w:sz w:val="32"/>
          <w:szCs w:val="32"/>
          <w:u w:val="none"/>
          <w:rtl w:val="0"/>
        </w:rPr>
        <w:t>In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83BD4C"/>
          <w:spacing w:val="0"/>
          <w:w w:val="100"/>
          <w:sz w:val="32"/>
          <w:szCs w:val="32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83BD4C"/>
          <w:spacing w:val="12"/>
          <w:w w:val="100"/>
          <w:sz w:val="32"/>
          <w:szCs w:val="32"/>
          <w:u w:val="none"/>
          <w:rtl w:val="0"/>
        </w:rPr>
        <w:t>questa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83BD4C"/>
          <w:spacing w:val="0"/>
          <w:w w:val="100"/>
          <w:sz w:val="32"/>
          <w:szCs w:val="32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83BD4C"/>
          <w:spacing w:val="12"/>
          <w:w w:val="100"/>
          <w:sz w:val="32"/>
          <w:szCs w:val="32"/>
          <w:u w:val="none"/>
          <w:rtl w:val="0"/>
        </w:rPr>
        <w:t>gara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83BD4C"/>
          <w:spacing w:val="0"/>
          <w:w w:val="100"/>
          <w:sz w:val="32"/>
          <w:szCs w:val="32"/>
          <w:u w:val="none"/>
          <w:rtl w:val="0"/>
        </w:rPr>
        <w:t xml:space="preserve"> è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83BD4C"/>
          <w:spacing w:val="12"/>
          <w:w w:val="100"/>
          <w:sz w:val="32"/>
          <w:szCs w:val="32"/>
          <w:u w:val="none"/>
          <w:rtl w:val="0"/>
        </w:rPr>
        <w:t>vietato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83BD4C"/>
          <w:spacing w:val="0"/>
          <w:w w:val="100"/>
          <w:sz w:val="32"/>
          <w:szCs w:val="32"/>
          <w:u w:val="none"/>
          <w:rtl w:val="0"/>
        </w:rPr>
        <w:t xml:space="preserve"> </w:t>
      </w:r>
    </w:p>
    <w:p>
      <w:pPr>
        <w:bidi w:val="0"/>
        <w:spacing w:before="0" w:after="0" w:line="407" w:lineRule="atLeast"/>
        <w:ind w:left="0" w:right="-38" w:firstLine="0"/>
        <w:jc w:val="both"/>
        <w:outlineLvl w:val="9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83BD4C"/>
          <w:spacing w:val="12"/>
          <w:w w:val="100"/>
          <w:sz w:val="32"/>
          <w:szCs w:val="32"/>
          <w:u w:val="none"/>
          <w:rtl w:val="0"/>
        </w:rPr>
        <w:t>usare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83BD4C"/>
          <w:spacing w:val="0"/>
          <w:w w:val="100"/>
          <w:sz w:val="32"/>
          <w:szCs w:val="32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83BD4C"/>
          <w:spacing w:val="19"/>
          <w:w w:val="100"/>
          <w:sz w:val="32"/>
          <w:szCs w:val="32"/>
          <w:u w:val="none"/>
          <w:rtl w:val="0"/>
        </w:rPr>
        <w:t>l’auto!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auto"/>
          <w:spacing w:val="219"/>
          <w:w w:val="100"/>
          <w:sz w:val="26"/>
          <w:szCs w:val="26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26"/>
          <w:szCs w:val="26"/>
          <w:u w:val="none"/>
          <w:rtl w:val="0"/>
        </w:rPr>
        <w:t xml:space="preserve">Potete utilizzare solo... </w:t>
      </w:r>
      <w:r>
        <w:rPr>
          <w:rFonts w:ascii="Times New Roman" w:eastAsia="Times New Roman" w:hAnsi="Times New Roman" w:cs="Times New Roman"/>
          <w:b w:val="0"/>
          <w:bCs w:val="0"/>
          <w:i/>
          <w:iCs/>
          <w:strike w:val="0"/>
          <w:color w:val="2E3238"/>
          <w:spacing w:val="0"/>
          <w:w w:val="100"/>
          <w:sz w:val="26"/>
          <w:szCs w:val="26"/>
          <w:u w:val="none"/>
          <w:rtl w:val="0"/>
        </w:rPr>
        <w:t>zampe e ruote!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26"/>
          <w:szCs w:val="26"/>
          <w:u w:val="none"/>
          <w:rtl w:val="0"/>
        </w:rPr>
        <w:t xml:space="preserve"> Oppure i mezzi pubblici! Inquinerete meno </w:t>
      </w:r>
    </w:p>
    <w:p>
      <w:pPr>
        <w:bidi w:val="0"/>
        <w:spacing w:before="103" w:after="0" w:line="287" w:lineRule="atLeast"/>
        <w:ind w:left="0" w:right="-200" w:firstLine="0"/>
        <w:jc w:val="both"/>
        <w:outlineLvl w:val="9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26"/>
          <w:szCs w:val="26"/>
          <w:u w:val="none"/>
          <w:rtl w:val="0"/>
        </w:rPr>
        <w:t>e non intaserete di traffico la città!</w:t>
      </w:r>
    </w:p>
    <w:p>
      <w:pPr>
        <w:bidi w:val="0"/>
        <w:spacing w:before="104" w:after="0" w:line="287" w:lineRule="atLeast"/>
        <w:ind w:left="0" w:right="-200" w:firstLine="0"/>
        <w:jc w:val="both"/>
        <w:outlineLvl w:val="9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2"/>
          <w:w w:val="100"/>
          <w:sz w:val="26"/>
          <w:szCs w:val="26"/>
          <w:u w:val="none"/>
          <w:rtl w:val="0"/>
        </w:rPr>
        <w:t>Avevo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26"/>
          <w:szCs w:val="26"/>
          <w:u w:val="none"/>
          <w:rtl w:val="0"/>
        </w:rPr>
        <w:t xml:space="preserve"> appena finito di leggere le regole del </w:t>
      </w:r>
    </w:p>
    <w:p>
      <w:pPr>
        <w:bidi w:val="0"/>
        <w:spacing w:before="76" w:after="0" w:line="315" w:lineRule="atLeast"/>
        <w:ind w:left="0" w:right="317" w:firstLine="0"/>
        <w:jc w:val="left"/>
        <w:outlineLvl w:val="9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26"/>
          <w:szCs w:val="26"/>
          <w:u w:val="none"/>
          <w:rtl w:val="0"/>
        </w:rPr>
        <w:t xml:space="preserve">gioco che il giudice di gara ci consegnò il primo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strike w:val="0"/>
          <w:color w:val="1C4CA0"/>
          <w:spacing w:val="0"/>
          <w:w w:val="100"/>
          <w:sz w:val="40"/>
          <w:szCs w:val="40"/>
          <w:u w:val="none"/>
          <w:rtl w:val="0"/>
        </w:rPr>
        <w:t>bigliettino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6"/>
          <w:szCs w:val="26"/>
          <w:u w:val="none"/>
          <w:rtl w:val="0"/>
        </w:rPr>
        <w:t>.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auto"/>
          <w:spacing w:val="0"/>
          <w:w w:val="100"/>
          <w:sz w:val="26"/>
          <w:szCs w:val="26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26"/>
          <w:szCs w:val="26"/>
          <w:u w:val="none"/>
          <w:rtl w:val="0"/>
        </w:rPr>
        <w:t xml:space="preserve"> Benjamin lo lesse ad alta voce: </w:t>
      </w:r>
    </w:p>
    <w:p>
      <w:pPr>
        <w:bidi w:val="0"/>
        <w:spacing w:before="0" w:after="0" w:line="420" w:lineRule="atLeast"/>
        <w:ind w:left="0" w:right="163" w:firstLine="0"/>
        <w:jc w:val="left"/>
        <w:outlineLvl w:val="9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26"/>
          <w:szCs w:val="26"/>
          <w:u w:val="none"/>
          <w:rtl w:val="0"/>
        </w:rPr>
        <w:t>‘A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18"/>
          <w:szCs w:val="18"/>
          <w:u w:val="none"/>
          <w:rtl w:val="0"/>
        </w:rPr>
        <w:t>L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26"/>
          <w:szCs w:val="26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18"/>
          <w:szCs w:val="18"/>
          <w:u w:val="none"/>
          <w:rtl w:val="0"/>
        </w:rPr>
        <w:t>CENTRO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62"/>
          <w:w w:val="100"/>
          <w:sz w:val="18"/>
          <w:szCs w:val="18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18"/>
          <w:szCs w:val="18"/>
          <w:u w:val="none"/>
          <w:rtl w:val="0"/>
        </w:rPr>
        <w:t>DI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26"/>
          <w:szCs w:val="26"/>
          <w:u w:val="none"/>
          <w:rtl w:val="0"/>
        </w:rPr>
        <w:t xml:space="preserve"> T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18"/>
          <w:szCs w:val="18"/>
          <w:u w:val="none"/>
          <w:rtl w:val="0"/>
        </w:rPr>
        <w:t>OPAZIA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62"/>
          <w:w w:val="100"/>
          <w:sz w:val="18"/>
          <w:szCs w:val="18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18"/>
          <w:szCs w:val="18"/>
          <w:u w:val="none"/>
          <w:rtl w:val="0"/>
        </w:rPr>
        <w:t>STO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45"/>
          <w:w w:val="100"/>
          <w:sz w:val="18"/>
          <w:szCs w:val="18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18"/>
          <w:szCs w:val="18"/>
          <w:u w:val="none"/>
          <w:rtl w:val="0"/>
        </w:rPr>
        <w:t>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25"/>
          <w:w w:val="100"/>
          <w:sz w:val="18"/>
          <w:szCs w:val="18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18"/>
          <w:szCs w:val="18"/>
          <w:u w:val="none"/>
          <w:rtl w:val="0"/>
        </w:rPr>
        <w:t>NON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52"/>
          <w:w w:val="100"/>
          <w:sz w:val="18"/>
          <w:szCs w:val="18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18"/>
          <w:szCs w:val="18"/>
          <w:u w:val="none"/>
          <w:rtl w:val="0"/>
        </w:rPr>
        <w:t>MI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28"/>
          <w:w w:val="100"/>
          <w:sz w:val="18"/>
          <w:szCs w:val="18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18"/>
          <w:szCs w:val="18"/>
          <w:u w:val="none"/>
          <w:rtl w:val="0"/>
        </w:rPr>
        <w:t>MUOVO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26"/>
          <w:szCs w:val="26"/>
          <w:u w:val="none"/>
          <w:rtl w:val="0"/>
        </w:rPr>
        <w:t xml:space="preserve">.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3"/>
          <w:w w:val="100"/>
          <w:sz w:val="26"/>
          <w:szCs w:val="26"/>
          <w:u w:val="none"/>
          <w:rtl w:val="0"/>
        </w:rPr>
        <w:t>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3"/>
          <w:w w:val="100"/>
          <w:sz w:val="18"/>
          <w:szCs w:val="18"/>
          <w:u w:val="none"/>
          <w:rtl w:val="0"/>
        </w:rPr>
        <w:t>ONO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auto"/>
          <w:spacing w:val="0"/>
          <w:w w:val="100"/>
          <w:sz w:val="18"/>
          <w:szCs w:val="18"/>
          <w:u w:val="none"/>
          <w:rtl w:val="0"/>
        </w:rPr>
        <w:t xml:space="preserve"> </w:t>
      </w:r>
      <w:r>
        <w:pict>
          <v:shape id="_x0000_s1077" type="#_x0000_t75" style="width:21.87pt;height:197.35pt;margin-top:10.82pt;margin-left:393.91pt;mso-position-horizontal-relative:page;position:absolute;z-index:-251614208" o:allowincell="f">
            <v:imagedata r:id="rId68" o:title=""/>
            <w10:anchorlock/>
          </v:shape>
        </w:pic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FFFFFF"/>
          <w:spacing w:val="0"/>
          <w:w w:val="100"/>
          <w:sz w:val="18"/>
          <w:szCs w:val="18"/>
          <w:u w:val="none"/>
          <w:rtl w:val="0"/>
        </w:rPr>
        <w:t>UNA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FFFFFF"/>
          <w:spacing w:val="32"/>
          <w:w w:val="100"/>
          <w:sz w:val="18"/>
          <w:szCs w:val="18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FFFFFF"/>
          <w:spacing w:val="0"/>
          <w:w w:val="100"/>
          <w:sz w:val="18"/>
          <w:szCs w:val="18"/>
          <w:u w:val="none"/>
          <w:rtl w:val="0"/>
        </w:rPr>
        <w:t>LANTERNA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auto"/>
          <w:spacing w:val="52"/>
          <w:w w:val="100"/>
          <w:sz w:val="18"/>
          <w:szCs w:val="18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18"/>
          <w:szCs w:val="18"/>
          <w:u w:val="none"/>
          <w:rtl w:val="0"/>
        </w:rPr>
        <w:t>MA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25"/>
          <w:w w:val="100"/>
          <w:sz w:val="18"/>
          <w:szCs w:val="18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18"/>
          <w:szCs w:val="18"/>
          <w:u w:val="none"/>
          <w:rtl w:val="0"/>
        </w:rPr>
        <w:t>STO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45"/>
          <w:w w:val="100"/>
          <w:sz w:val="18"/>
          <w:szCs w:val="18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18"/>
          <w:szCs w:val="18"/>
          <w:u w:val="none"/>
          <w:rtl w:val="0"/>
        </w:rPr>
        <w:t>ACCESA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35"/>
          <w:w w:val="100"/>
          <w:sz w:val="18"/>
          <w:szCs w:val="18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18"/>
          <w:szCs w:val="18"/>
          <w:u w:val="none"/>
          <w:rtl w:val="0"/>
        </w:rPr>
        <w:t>ANCHE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48"/>
          <w:w w:val="100"/>
          <w:sz w:val="18"/>
          <w:szCs w:val="18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18"/>
          <w:szCs w:val="18"/>
          <w:u w:val="none"/>
          <w:rtl w:val="0"/>
        </w:rPr>
        <w:t>AL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25"/>
          <w:w w:val="100"/>
          <w:sz w:val="18"/>
          <w:szCs w:val="18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18"/>
          <w:szCs w:val="18"/>
          <w:u w:val="none"/>
          <w:rtl w:val="0"/>
        </w:rPr>
        <w:t>MATTINO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26"/>
          <w:szCs w:val="26"/>
          <w:u w:val="none"/>
          <w:rtl w:val="0"/>
        </w:rPr>
        <w:t xml:space="preserve">.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auto"/>
          <w:spacing w:val="0"/>
          <w:w w:val="100"/>
          <w:sz w:val="26"/>
          <w:szCs w:val="26"/>
          <w:u w:val="none"/>
          <w:rtl w:val="0"/>
        </w:rPr>
        <w:t xml:space="preserve"> </w:t>
      </w:r>
      <w:r>
        <w:pict>
          <v:shape id="_x0000_s1078" type="#_x0000_t75" style="width:95.45pt;height:34.08pt;margin-top:28.87pt;margin-left:44.1pt;mso-position-horizontal-relative:page;position:absolute;z-index:-251613184" o:allowincell="f">
            <v:imagedata r:id="rId69" o:title=""/>
            <w10:anchorlock/>
          </v:shape>
        </w:pict>
      </w:r>
      <w:r>
        <w:pict>
          <v:shape id="_x0000_s1079" type="#_x0000_t75" style="width:69.6pt;height:6.05pt;margin-top:28.92pt;margin-left:69.89pt;mso-position-horizontal-relative:page;position:absolute;z-index:251704320" o:allowincell="f">
            <v:imagedata r:id="rId70" o:title=""/>
            <w10:anchorlock/>
          </v:shape>
        </w:pict>
      </w:r>
      <w:r>
        <w:pict>
          <v:shape id="_x0000_s1080" type="#_x0000_t75" style="width:69.6pt;height:6.05pt;margin-top:28.92pt;margin-left:69.89pt;mso-position-horizontal-relative:page;position:absolute;z-index:-251611136" o:allowincell="f">
            <v:imagedata r:id="rId71" o:title=""/>
            <w10:anchorlock/>
          </v:shape>
        </w:pict>
      </w:r>
    </w:p>
    <w:p>
      <w:pPr>
        <w:bidi w:val="0"/>
        <w:spacing w:before="0" w:after="0" w:line="420" w:lineRule="atLeast"/>
        <w:ind w:left="1040" w:right="0" w:firstLine="0"/>
        <w:jc w:val="right"/>
        <w:outlineLvl w:val="9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FFFFFF"/>
          <w:spacing w:val="0"/>
          <w:w w:val="100"/>
          <w:sz w:val="26"/>
          <w:szCs w:val="26"/>
          <w:u w:val="none"/>
          <w:rtl w:val="0"/>
        </w:rPr>
        <w:t>D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FFFFFF"/>
          <w:spacing w:val="0"/>
          <w:w w:val="100"/>
          <w:sz w:val="18"/>
          <w:szCs w:val="18"/>
          <w:u w:val="none"/>
          <w:rtl w:val="0"/>
        </w:rPr>
        <w:t>IV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18"/>
          <w:szCs w:val="18"/>
          <w:u w:val="none"/>
          <w:rtl w:val="0"/>
        </w:rPr>
        <w:t>ENTO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55"/>
          <w:w w:val="100"/>
          <w:sz w:val="18"/>
          <w:szCs w:val="18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18"/>
          <w:szCs w:val="18"/>
          <w:u w:val="none"/>
          <w:rtl w:val="0"/>
        </w:rPr>
        <w:t>ROSSA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26"/>
          <w:szCs w:val="26"/>
          <w:u w:val="none"/>
          <w:rtl w:val="0"/>
        </w:rPr>
        <w:t xml:space="preserve">,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18"/>
          <w:szCs w:val="18"/>
          <w:u w:val="none"/>
          <w:rtl w:val="0"/>
        </w:rPr>
        <w:t>MA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25"/>
          <w:w w:val="100"/>
          <w:sz w:val="18"/>
          <w:szCs w:val="18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18"/>
          <w:szCs w:val="18"/>
          <w:u w:val="none"/>
          <w:rtl w:val="0"/>
        </w:rPr>
        <w:t>NON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52"/>
          <w:w w:val="100"/>
          <w:sz w:val="18"/>
          <w:szCs w:val="18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18"/>
          <w:szCs w:val="18"/>
          <w:u w:val="none"/>
          <w:rtl w:val="0"/>
        </w:rPr>
        <w:t>DI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38"/>
          <w:w w:val="100"/>
          <w:sz w:val="18"/>
          <w:szCs w:val="18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18"/>
          <w:szCs w:val="18"/>
          <w:u w:val="none"/>
          <w:rtl w:val="0"/>
        </w:rPr>
        <w:t>VERGOGNA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26"/>
          <w:szCs w:val="26"/>
          <w:u w:val="none"/>
          <w:rtl w:val="0"/>
        </w:rPr>
        <w:t xml:space="preserve">.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2"/>
          <w:w w:val="100"/>
          <w:sz w:val="26"/>
          <w:szCs w:val="26"/>
          <w:u w:val="none"/>
          <w:rtl w:val="0"/>
        </w:rPr>
        <w:t>T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2"/>
          <w:w w:val="100"/>
          <w:sz w:val="18"/>
          <w:szCs w:val="18"/>
          <w:u w:val="none"/>
          <w:rtl w:val="0"/>
        </w:rPr>
        <w:t>UTTI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auto"/>
          <w:spacing w:val="0"/>
          <w:w w:val="100"/>
          <w:sz w:val="18"/>
          <w:szCs w:val="18"/>
          <w:u w:val="none"/>
          <w:rtl w:val="0"/>
        </w:rPr>
        <w:t xml:space="preserve"> </w:t>
      </w:r>
      <w:r>
        <w:pict>
          <v:shape id="_x0000_s1081" type="#_x0000_t75" style="width:6.56pt;height:96.09pt;margin-top:18.26pt;margin-left:91.02pt;mso-position-horizontal-relative:page;position:absolute;z-index:-251610112" o:allowincell="f">
            <v:imagedata r:id="rId72" o:title=""/>
            <w10:anchorlock/>
          </v:shape>
        </w:pict>
      </w:r>
      <w:r>
        <w:pict>
          <v:shape id="_x0000_s1082" type="#_x0000_t75" style="width:25.27pt;height:13.59pt;margin-top:18.83pt;margin-left:61.89pt;mso-position-horizontal-relative:page;position:absolute;z-index:251707392" o:allowincell="f">
            <v:imagedata r:id="rId73" o:title=""/>
            <w10:anchorlock/>
          </v:shape>
        </w:pict>
      </w:r>
      <w:r>
        <w:pict>
          <v:shape id="_x0000_s1083" type="#_x0000_t75" style="width:17.33pt;height:11.23pt;margin-top:7.38pt;margin-left:122.17pt;mso-position-horizontal-relative:page;position:absolute;z-index:-251608064" o:allowincell="f">
            <v:imagedata r:id="rId74" o:title=""/>
            <w10:anchorlock/>
          </v:shape>
        </w:pict>
      </w:r>
      <w:r>
        <w:pict>
          <v:shape id="_x0000_s1084" type="#_x0000_t75" style="width:17.33pt;height:11.23pt;margin-top:7.38pt;margin-left:122.17pt;mso-position-horizontal-relative:page;position:absolute;z-index:251709440" o:allowincell="f">
            <v:imagedata r:id="rId75" o:title=""/>
            <w10:anchorlock/>
          </v:shape>
        </w:pic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18"/>
          <w:szCs w:val="18"/>
          <w:u w:val="none"/>
          <w:rtl w:val="0"/>
        </w:rPr>
        <w:t>MI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28"/>
          <w:w w:val="100"/>
          <w:sz w:val="18"/>
          <w:szCs w:val="18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18"/>
          <w:szCs w:val="18"/>
          <w:u w:val="none"/>
          <w:rtl w:val="0"/>
        </w:rPr>
        <w:t>OBBEDISCONO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92"/>
          <w:w w:val="100"/>
          <w:sz w:val="18"/>
          <w:szCs w:val="18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18"/>
          <w:szCs w:val="18"/>
          <w:u w:val="none"/>
          <w:rtl w:val="0"/>
        </w:rPr>
        <w:t>O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39"/>
          <w:w w:val="100"/>
          <w:sz w:val="18"/>
          <w:szCs w:val="18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18"/>
          <w:szCs w:val="18"/>
          <w:u w:val="none"/>
          <w:rtl w:val="0"/>
        </w:rPr>
        <w:t>NEI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35"/>
          <w:w w:val="100"/>
          <w:sz w:val="18"/>
          <w:szCs w:val="18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18"/>
          <w:szCs w:val="18"/>
          <w:u w:val="none"/>
          <w:rtl w:val="0"/>
        </w:rPr>
        <w:t>GUAI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42"/>
          <w:w w:val="100"/>
          <w:sz w:val="18"/>
          <w:szCs w:val="18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18"/>
          <w:szCs w:val="18"/>
          <w:u w:val="none"/>
          <w:rtl w:val="0"/>
        </w:rPr>
        <w:t>FINISCONO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26"/>
          <w:szCs w:val="26"/>
          <w:u w:val="none"/>
          <w:rtl w:val="0"/>
        </w:rPr>
        <w:t xml:space="preserve">!’.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auto"/>
          <w:spacing w:val="0"/>
          <w:w w:val="100"/>
          <w:sz w:val="26"/>
          <w:szCs w:val="26"/>
          <w:u w:val="none"/>
          <w:rtl w:val="0"/>
        </w:rPr>
        <w:t xml:space="preserve"> </w:t>
      </w:r>
      <w:r>
        <w:pict>
          <v:shape id="_x0000_s1085" type="#_x0000_t75" style="width:31.89pt;height:101.96pt;margin-top:23.84pt;margin-left:107.66pt;mso-position-horizontal-relative:page;position:absolute;z-index:251710464" o:allowincell="f">
            <v:imagedata r:id="rId76" o:title=""/>
            <w10:anchorlock/>
          </v:shape>
        </w:pict>
      </w:r>
      <w:r>
        <w:pict>
          <v:shape id="_x0000_s1086" type="#_x0000_t75" style="width:26.37pt;height:94.02pt;margin-top:19.29pt;margin-left:113.18pt;mso-position-horizontal-relative:page;position:absolute;z-index:251711488" o:allowincell="f">
            <v:imagedata r:id="rId77" o:title=""/>
            <w10:anchorlock/>
          </v:shape>
        </w:pict>
      </w:r>
      <w:r>
        <w:pict>
          <v:shape id="_x0000_s1087" type="#_x0000_t75" style="width:43.99pt;height:53.37pt;margin-top:33.28pt;margin-left:47.32pt;mso-position-horizontal-relative:page;position:absolute;z-index:-251603968" o:allowincell="f">
            <v:imagedata r:id="rId78" o:title=""/>
            <w10:anchorlock/>
          </v:shape>
        </w:pict>
      </w:r>
      <w:r>
        <w:pict>
          <v:shape id="_x0000_s1088" type="#_x0000_t75" style="width:52.62pt;height:62.7pt;margin-top:19.29pt;margin-left:60.68pt;mso-position-horizontal-relative:page;position:absolute;z-index:251713536" o:allowincell="f">
            <v:imagedata r:id="rId79" o:title=""/>
            <w10:anchorlock/>
          </v:shape>
        </w:pict>
      </w:r>
      <w:r>
        <w:pict>
          <v:shape id="_x0000_s1089" type="#_x0000_t75" style="width:31.89pt;height:34.08pt;margin-top:23.84pt;margin-left:44.1pt;mso-position-horizontal-relative:page;position:absolute;z-index:251714560" o:allowincell="f">
            <v:imagedata r:id="rId80" o:title=""/>
            <w10:anchorlock/>
          </v:shape>
        </w:pict>
      </w:r>
      <w:r>
        <w:pict>
          <v:shape id="_x0000_s1090" type="#_x0000_t75" style="width:38pt;height:38.69pt;margin-top:18.83pt;margin-left:101.5pt;mso-position-horizontal-relative:page;position:absolute;z-index:251715584" o:allowincell="f">
            <v:imagedata r:id="rId81" o:title=""/>
            <w10:anchorlock/>
          </v:shape>
        </w:pict>
      </w:r>
    </w:p>
    <w:p>
      <w:pPr>
        <w:bidi w:val="0"/>
        <w:spacing w:before="25" w:after="0" w:line="420" w:lineRule="atLeast"/>
        <w:ind w:left="1600" w:right="-200" w:firstLine="0"/>
        <w:jc w:val="both"/>
        <w:outlineLvl w:val="9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E5702D"/>
          <w:spacing w:val="11"/>
          <w:w w:val="100"/>
          <w:sz w:val="38"/>
          <w:szCs w:val="38"/>
          <w:u w:val="none"/>
          <w:rtl w:val="0"/>
        </w:rPr>
        <w:t>Per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E5702D"/>
          <w:spacing w:val="0"/>
          <w:w w:val="100"/>
          <w:sz w:val="38"/>
          <w:szCs w:val="38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E5702D"/>
          <w:spacing w:val="11"/>
          <w:w w:val="100"/>
          <w:sz w:val="38"/>
          <w:szCs w:val="38"/>
          <w:u w:val="none"/>
          <w:rtl w:val="0"/>
        </w:rPr>
        <w:t>mille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E5702D"/>
          <w:spacing w:val="0"/>
          <w:w w:val="100"/>
          <w:sz w:val="38"/>
          <w:szCs w:val="38"/>
          <w:u w:val="none"/>
          <w:rtl w:val="0"/>
        </w:rPr>
        <w:t xml:space="preserve"> mozzarelle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E5702D"/>
          <w:spacing w:val="0"/>
          <w:w w:val="100"/>
          <w:sz w:val="26"/>
          <w:szCs w:val="26"/>
          <w:u w:val="none"/>
          <w:rtl w:val="0"/>
        </w:rPr>
        <w:t>,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auto"/>
          <w:spacing w:val="0"/>
          <w:w w:val="100"/>
          <w:sz w:val="26"/>
          <w:szCs w:val="26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26"/>
          <w:szCs w:val="26"/>
          <w:u w:val="none"/>
          <w:rtl w:val="0"/>
        </w:rPr>
        <w:t xml:space="preserve">che cosa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auto"/>
          <w:spacing w:val="0"/>
          <w:w w:val="100"/>
          <w:sz w:val="26"/>
          <w:szCs w:val="26"/>
          <w:u w:val="none"/>
          <w:rtl w:val="0"/>
        </w:rPr>
        <w:t xml:space="preserve"> </w:t>
      </w:r>
    </w:p>
    <w:p>
      <w:pPr>
        <w:bidi w:val="0"/>
        <w:spacing w:before="103" w:after="0" w:line="287" w:lineRule="atLeast"/>
        <w:ind w:left="1600" w:right="-200" w:firstLine="0"/>
        <w:jc w:val="both"/>
        <w:outlineLvl w:val="9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26"/>
          <w:szCs w:val="26"/>
          <w:u w:val="none"/>
          <w:rtl w:val="0"/>
        </w:rPr>
        <w:t xml:space="preserve">poteva essere?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auto"/>
          <w:spacing w:val="0"/>
          <w:w w:val="100"/>
          <w:sz w:val="26"/>
          <w:szCs w:val="26"/>
          <w:u w:val="none"/>
          <w:rtl w:val="0"/>
        </w:rPr>
        <w:t xml:space="preserve"> </w:t>
      </w:r>
      <w:r>
        <w:pict>
          <v:shape id="_x0000_s1091" type="#_x0000_t75" style="width:38pt;height:38.69pt;margin-top:12.08pt;margin-left:101.5pt;mso-position-horizontal-relative:page;position:absolute;z-index:-251599872" o:allowincell="f">
            <v:imagedata r:id="rId82" o:title=""/>
            <w10:anchorlock/>
          </v:shape>
        </w:pict>
      </w:r>
    </w:p>
    <w:p>
      <w:pPr>
        <w:sectPr>
          <w:headerReference w:type="even" r:id="rId83"/>
          <w:headerReference w:type="default" r:id="rId84"/>
          <w:footerReference w:type="even" r:id="rId85"/>
          <w:footerReference w:type="default" r:id="rId86"/>
          <w:pgSz w:w="8003" w:h="10540"/>
          <w:pgMar w:top="1200" w:right="1009" w:bottom="960" w:left="1394" w:header="360" w:footer="440"/>
          <w:pgNumType w:start="6"/>
          <w:cols w:space="708"/>
          <w:titlePg w:val="0"/>
        </w:sectPr>
      </w:pPr>
    </w:p>
    <w:p>
      <w:pPr>
        <w:bidi w:val="0"/>
        <w:spacing w:before="330" w:after="0" w:line="287" w:lineRule="atLeast"/>
        <w:ind w:left="0" w:right="-200" w:firstLine="0"/>
        <w:jc w:val="both"/>
        <w:outlineLvl w:val="9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26"/>
          <w:szCs w:val="26"/>
          <w:u w:val="none"/>
          <w:rtl w:val="0"/>
        </w:rPr>
        <w:t xml:space="preserve">Boh! Io non ci capivo una crosta, ma Pandora, </w:t>
      </w:r>
      <w:r>
        <w:pict>
          <v:shape id="PathGroup" o:spid="_x0000_s1092" type="#_x0000_t75" style="width:400.16pt;height:526.98pt;margin-top:-62pt;margin-left:0;mso-position-horizontal-relative:page;position:absolute;z-index:-251598848" o:allowincell="f">
            <v:imagedata r:id="rId87" o:title=""/>
            <w10:anchorlock/>
          </v:shape>
        </w:pict>
      </w:r>
    </w:p>
    <w:p>
      <w:pPr>
        <w:bidi w:val="0"/>
        <w:spacing w:before="103" w:after="0" w:line="287" w:lineRule="atLeast"/>
        <w:ind w:left="0" w:right="-200" w:firstLine="0"/>
        <w:jc w:val="both"/>
        <w:outlineLvl w:val="9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26"/>
          <w:szCs w:val="26"/>
          <w:u w:val="none"/>
          <w:rtl w:val="0"/>
        </w:rPr>
        <w:t xml:space="preserve">che è fortissima negli indovinelli, rispose subito, </w:t>
      </w:r>
    </w:p>
    <w:p>
      <w:pPr>
        <w:bidi w:val="0"/>
        <w:spacing w:before="103" w:after="0" w:line="287" w:lineRule="atLeast"/>
        <w:ind w:left="0" w:right="-200" w:firstLine="0"/>
        <w:jc w:val="both"/>
        <w:outlineLvl w:val="9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26"/>
          <w:szCs w:val="26"/>
          <w:u w:val="none"/>
          <w:rtl w:val="0"/>
        </w:rPr>
        <w:t xml:space="preserve">strillandomi in un orecchio: – Io lo so, io lo so, io </w:t>
      </w:r>
    </w:p>
    <w:p>
      <w:pPr>
        <w:bidi w:val="0"/>
        <w:spacing w:before="1" w:after="0" w:line="403" w:lineRule="atLeast"/>
        <w:ind w:left="0" w:right="2081" w:firstLine="0"/>
        <w:jc w:val="left"/>
        <w:outlineLvl w:val="9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26"/>
          <w:szCs w:val="26"/>
          <w:u w:val="none"/>
          <w:rtl w:val="0"/>
        </w:rPr>
        <w:t xml:space="preserve">lo soooo! È il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DF4125"/>
          <w:spacing w:val="0"/>
          <w:w w:val="100"/>
          <w:sz w:val="32"/>
          <w:szCs w:val="32"/>
          <w:u w:val="none"/>
          <w:rtl w:val="0"/>
        </w:rPr>
        <w:t>sem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E7802F"/>
          <w:spacing w:val="0"/>
          <w:w w:val="100"/>
          <w:sz w:val="32"/>
          <w:szCs w:val="32"/>
          <w:u w:val="none"/>
          <w:rtl w:val="0"/>
        </w:rPr>
        <w:t>af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4CB14E"/>
          <w:spacing w:val="0"/>
          <w:w w:val="100"/>
          <w:sz w:val="32"/>
          <w:szCs w:val="32"/>
          <w:u w:val="none"/>
          <w:rtl w:val="0"/>
        </w:rPr>
        <w:t>oro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auto"/>
          <w:spacing w:val="0"/>
          <w:w w:val="100"/>
          <w:sz w:val="26"/>
          <w:szCs w:val="26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26"/>
          <w:szCs w:val="26"/>
          <w:u w:val="none"/>
          <w:rtl w:val="0"/>
        </w:rPr>
        <w:t xml:space="preserve">che sta in Piazza Pietra che Canta, al centro di Topazia! </w:t>
      </w:r>
    </w:p>
    <w:p>
      <w:pPr>
        <w:bidi w:val="0"/>
        <w:spacing w:before="103" w:after="0" w:line="287" w:lineRule="atLeast"/>
        <w:ind w:left="0" w:right="-200" w:firstLine="0"/>
        <w:jc w:val="both"/>
        <w:outlineLvl w:val="9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26"/>
          <w:szCs w:val="26"/>
          <w:u w:val="none"/>
          <w:rtl w:val="0"/>
        </w:rPr>
        <w:t xml:space="preserve">Per arrivare prima, i miei amici mi costrinsero a </w:t>
      </w:r>
    </w:p>
    <w:p>
      <w:pPr>
        <w:bidi w:val="0"/>
        <w:spacing w:before="50" w:after="0" w:line="354" w:lineRule="atLeast"/>
        <w:ind w:left="0" w:right="-200" w:firstLine="0"/>
        <w:jc w:val="both"/>
        <w:outlineLvl w:val="9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26"/>
          <w:szCs w:val="26"/>
          <w:u w:val="none"/>
          <w:rtl w:val="0"/>
        </w:rPr>
        <w:t xml:space="preserve">infilare i pattini a rotelle!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D63C91"/>
          <w:spacing w:val="0"/>
          <w:w w:val="100"/>
          <w:sz w:val="32"/>
          <w:szCs w:val="32"/>
          <w:u w:val="none"/>
          <w:rtl w:val="0"/>
        </w:rPr>
        <w:t>Squiiit, che fifa felina!</w:t>
      </w:r>
    </w:p>
    <w:p>
      <w:pPr>
        <w:bidi w:val="0"/>
        <w:spacing w:before="103" w:after="0" w:line="526" w:lineRule="atLeast"/>
        <w:ind w:left="0" w:right="-200" w:firstLine="0"/>
        <w:jc w:val="both"/>
        <w:outlineLvl w:val="9"/>
        <w:rPr>
          <w:rFonts w:ascii="Times New Roman" w:eastAsia="Times New Roman" w:hAnsi="Times New Roman" w:cs="Times New Roman"/>
          <w:sz w:val="33"/>
          <w:szCs w:val="33"/>
        </w:rPr>
      </w:pP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26"/>
          <w:szCs w:val="26"/>
          <w:u w:val="none"/>
          <w:rtl w:val="0"/>
        </w:rPr>
        <w:t xml:space="preserve">Io non sono un tipo, </w:t>
      </w:r>
      <w:r>
        <w:rPr>
          <w:rFonts w:ascii="Times New Roman" w:eastAsia="Times New Roman" w:hAnsi="Times New Roman" w:cs="Times New Roman"/>
          <w:b w:val="0"/>
          <w:bCs w:val="0"/>
          <w:i/>
          <w:iCs/>
          <w:strike w:val="0"/>
          <w:color w:val="2E3238"/>
          <w:spacing w:val="0"/>
          <w:w w:val="100"/>
          <w:sz w:val="26"/>
          <w:szCs w:val="26"/>
          <w:u w:val="none"/>
          <w:rtl w:val="0"/>
        </w:rPr>
        <w:t xml:space="preserve">anzi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auto"/>
          <w:spacing w:val="631"/>
          <w:w w:val="100"/>
          <w:sz w:val="33"/>
          <w:szCs w:val="33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DF4125"/>
          <w:spacing w:val="8"/>
          <w:w w:val="100"/>
          <w:sz w:val="33"/>
          <w:szCs w:val="33"/>
          <w:u w:val="none"/>
          <w:rtl w:val="0"/>
        </w:rPr>
        <w:t>IL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DF4125"/>
          <w:spacing w:val="0"/>
          <w:w w:val="100"/>
          <w:sz w:val="33"/>
          <w:szCs w:val="33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DF4125"/>
          <w:spacing w:val="8"/>
          <w:w w:val="100"/>
          <w:sz w:val="33"/>
          <w:szCs w:val="33"/>
          <w:u w:val="none"/>
          <w:rtl w:val="0"/>
        </w:rPr>
        <w:t>VIGILE: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DF4125"/>
          <w:spacing w:val="0"/>
          <w:w w:val="100"/>
          <w:sz w:val="33"/>
          <w:szCs w:val="33"/>
          <w:u w:val="none"/>
          <w:rtl w:val="0"/>
        </w:rPr>
        <w:t xml:space="preserve"> </w:t>
      </w:r>
      <w:r>
        <w:pict>
          <v:shape id="_x0000_s1093" type="#_x0000_t75" style="width:114pt;height:280.56pt;margin-top:2.78pt;margin-left:195.9pt;mso-position-horizontal-relative:page;position:absolute;z-index:-251597824" o:allowincell="f">
            <v:imagedata r:id="rId88" o:title=""/>
            <w10:anchorlock/>
          </v:shape>
        </w:pict>
      </w:r>
      <w:r>
        <w:pict>
          <v:shape id="_x0000_s1094" type="#_x0000_t75" style="width:109.2pt;height:280.56pt;margin-top:2.78pt;margin-left:287.34pt;mso-position-horizontal-relative:page;position:absolute;z-index:-251596800" o:allowincell="f">
            <v:imagedata r:id="rId89" o:title=""/>
            <w10:anchorlock/>
          </v:shape>
        </w:pict>
      </w:r>
      <w:r>
        <w:pict>
          <v:shape id="_x0000_s1095" type="#_x0000_t75" style="width:35.28pt;height:13.92pt;margin-top:2.78pt;margin-left:349.02pt;mso-position-horizontal-relative:page;position:absolute;z-index:251720704" o:allowincell="f">
            <v:imagedata r:id="rId90" o:title=""/>
            <w10:anchorlock/>
          </v:shape>
        </w:pict>
      </w:r>
      <w:r>
        <w:pict>
          <v:shape id="_x0000_s1096" type="#_x0000_t75" style="width:42pt;height:2.4pt;margin-top:2.78pt;margin-left:307.98pt;mso-position-horizontal-relative:page;position:absolute;z-index:251721728" o:allowincell="f">
            <v:imagedata r:id="rId91" o:title=""/>
            <w10:anchorlock/>
          </v:shape>
        </w:pict>
      </w:r>
    </w:p>
    <w:p>
      <w:pPr>
        <w:bidi w:val="0"/>
        <w:spacing w:before="1" w:after="0" w:line="374" w:lineRule="atLeast"/>
        <w:ind w:left="0" w:right="-200" w:firstLine="0"/>
        <w:jc w:val="both"/>
        <w:outlineLvl w:val="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 w:val="0"/>
          <w:bCs w:val="0"/>
          <w:i/>
          <w:iCs/>
          <w:strike w:val="0"/>
          <w:color w:val="2E3238"/>
          <w:spacing w:val="0"/>
          <w:w w:val="100"/>
          <w:sz w:val="26"/>
          <w:szCs w:val="26"/>
          <w:u w:val="none"/>
          <w:rtl w:val="0"/>
        </w:rPr>
        <w:t>un topo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26"/>
          <w:szCs w:val="26"/>
          <w:u w:val="none"/>
          <w:rtl w:val="0"/>
        </w:rPr>
        <w:t xml:space="preserve">, sportivo! Meno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auto"/>
          <w:spacing w:val="712"/>
          <w:w w:val="100"/>
          <w:sz w:val="24"/>
          <w:szCs w:val="24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DF4125"/>
          <w:spacing w:val="6"/>
          <w:w w:val="100"/>
          <w:sz w:val="24"/>
          <w:szCs w:val="24"/>
          <w:u w:val="none"/>
          <w:rtl w:val="0"/>
        </w:rPr>
        <w:t>UN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DF4125"/>
          <w:spacing w:val="0"/>
          <w:w w:val="100"/>
          <w:sz w:val="24"/>
          <w:szCs w:val="24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DF4125"/>
          <w:spacing w:val="5"/>
          <w:w w:val="100"/>
          <w:sz w:val="24"/>
          <w:szCs w:val="24"/>
          <w:u w:val="none"/>
          <w:rtl w:val="0"/>
        </w:rPr>
        <w:t>AMICO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DF4125"/>
          <w:spacing w:val="0"/>
          <w:w w:val="100"/>
          <w:sz w:val="24"/>
          <w:szCs w:val="24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DF4125"/>
          <w:spacing w:val="5"/>
          <w:w w:val="100"/>
          <w:sz w:val="24"/>
          <w:szCs w:val="24"/>
          <w:u w:val="none"/>
          <w:rtl w:val="0"/>
        </w:rPr>
        <w:t>ATTENTO</w:t>
      </w:r>
    </w:p>
    <w:p>
      <w:pPr>
        <w:bidi w:val="0"/>
        <w:spacing w:before="6" w:after="0" w:line="225" w:lineRule="atLeast"/>
        <w:ind w:left="0" w:right="-88" w:firstLine="0"/>
        <w:jc w:val="both"/>
        <w:outlineLvl w:val="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26"/>
          <w:szCs w:val="26"/>
          <w:u w:val="none"/>
          <w:rtl w:val="0"/>
        </w:rPr>
        <w:t xml:space="preserve">male che avevo indossato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auto"/>
          <w:spacing w:val="584"/>
          <w:w w:val="100"/>
          <w:sz w:val="24"/>
          <w:szCs w:val="24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1"/>
          <w:w w:val="100"/>
          <w:sz w:val="24"/>
          <w:szCs w:val="24"/>
          <w:u w:val="none"/>
          <w:rtl w:val="0"/>
        </w:rPr>
        <w:t>In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1"/>
          <w:w w:val="100"/>
          <w:sz w:val="24"/>
          <w:szCs w:val="24"/>
          <w:u w:val="none"/>
          <w:rtl w:val="0"/>
        </w:rPr>
        <w:t>ogni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 città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1"/>
          <w:w w:val="100"/>
          <w:sz w:val="24"/>
          <w:szCs w:val="24"/>
          <w:u w:val="none"/>
          <w:rtl w:val="0"/>
        </w:rPr>
        <w:t>c’è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 una persona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1"/>
          <w:w w:val="100"/>
          <w:sz w:val="24"/>
          <w:szCs w:val="24"/>
          <w:u w:val="none"/>
          <w:rtl w:val="0"/>
        </w:rPr>
        <w:t>che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1"/>
          <w:w w:val="100"/>
          <w:sz w:val="24"/>
          <w:szCs w:val="24"/>
          <w:u w:val="none"/>
          <w:rtl w:val="0"/>
        </w:rPr>
        <w:t xml:space="preserve">la-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vora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1"/>
          <w:w w:val="100"/>
          <w:sz w:val="24"/>
          <w:szCs w:val="24"/>
          <w:u w:val="none"/>
          <w:rtl w:val="0"/>
        </w:rPr>
        <w:t>per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 far rispettare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1"/>
          <w:w w:val="100"/>
          <w:sz w:val="24"/>
          <w:szCs w:val="24"/>
          <w:u w:val="none"/>
          <w:rtl w:val="0"/>
        </w:rPr>
        <w:t>le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1"/>
          <w:w w:val="100"/>
          <w:sz w:val="24"/>
          <w:szCs w:val="24"/>
          <w:u w:val="none"/>
          <w:rtl w:val="0"/>
        </w:rPr>
        <w:t>regole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1"/>
          <w:w w:val="100"/>
          <w:sz w:val="24"/>
          <w:szCs w:val="24"/>
          <w:u w:val="none"/>
          <w:rtl w:val="0"/>
        </w:rPr>
        <w:t>della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 </w:t>
      </w:r>
    </w:p>
    <w:p>
      <w:pPr>
        <w:bidi w:val="0"/>
        <w:spacing w:before="1" w:after="0" w:line="241" w:lineRule="atLeast"/>
        <w:ind w:left="20" w:right="-232" w:firstLine="0"/>
        <w:jc w:val="both"/>
        <w:outlineLvl w:val="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26"/>
          <w:szCs w:val="26"/>
          <w:u w:val="none"/>
          <w:rtl w:val="0"/>
        </w:rPr>
        <w:t xml:space="preserve">casco e protezioni perché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auto"/>
          <w:spacing w:val="593"/>
          <w:w w:val="100"/>
          <w:sz w:val="24"/>
          <w:szCs w:val="24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strada: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1"/>
          <w:w w:val="100"/>
          <w:sz w:val="24"/>
          <w:szCs w:val="24"/>
          <w:u w:val="none"/>
          <w:rtl w:val="0"/>
        </w:rPr>
        <w:t>il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1"/>
          <w:w w:val="100"/>
          <w:sz w:val="24"/>
          <w:szCs w:val="24"/>
          <w:u w:val="none"/>
          <w:rtl w:val="0"/>
        </w:rPr>
        <w:t>vigile!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 È una persona attenta </w:t>
      </w:r>
      <w:r>
        <w:pict>
          <v:shape id="_x0000_s1097" type="#_x0000_t75" style="width:161.28pt;height:201.84pt;margin-top:16.85pt;margin-left:-8.8pt;mso-position-horizontal-relative:page;position:absolute;z-index:251722752" o:allowincell="f">
            <v:imagedata r:id="rId92" o:title=""/>
            <w10:anchorlock/>
          </v:shape>
        </w:pic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1"/>
          <w:w w:val="100"/>
          <w:sz w:val="24"/>
          <w:szCs w:val="24"/>
          <w:u w:val="none"/>
          <w:rtl w:val="0"/>
        </w:rPr>
        <w:t>ai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1"/>
          <w:w w:val="100"/>
          <w:sz w:val="24"/>
          <w:szCs w:val="24"/>
          <w:u w:val="none"/>
          <w:rtl w:val="0"/>
        </w:rPr>
        <w:t>problemi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1"/>
          <w:w w:val="100"/>
          <w:sz w:val="24"/>
          <w:szCs w:val="24"/>
          <w:u w:val="none"/>
          <w:rtl w:val="0"/>
        </w:rPr>
        <w:t>della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 strada,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1"/>
          <w:w w:val="100"/>
          <w:sz w:val="24"/>
          <w:szCs w:val="24"/>
          <w:u w:val="none"/>
          <w:rtl w:val="0"/>
        </w:rPr>
        <w:t>conosce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1"/>
          <w:w w:val="100"/>
          <w:sz w:val="24"/>
          <w:szCs w:val="24"/>
          <w:u w:val="none"/>
          <w:rtl w:val="0"/>
        </w:rPr>
        <w:t>le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 </w:t>
      </w:r>
    </w:p>
    <w:p>
      <w:pPr>
        <w:bidi w:val="0"/>
        <w:spacing w:before="6" w:after="0" w:line="265" w:lineRule="atLeast"/>
        <w:ind w:left="3373" w:right="-200" w:firstLine="0"/>
        <w:jc w:val="both"/>
        <w:outlineLvl w:val="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1"/>
          <w:w w:val="100"/>
          <w:sz w:val="24"/>
          <w:szCs w:val="24"/>
          <w:u w:val="none"/>
          <w:rtl w:val="0"/>
        </w:rPr>
        <w:t>leggi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 e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1"/>
          <w:w w:val="100"/>
          <w:sz w:val="24"/>
          <w:szCs w:val="24"/>
          <w:u w:val="none"/>
          <w:rtl w:val="0"/>
        </w:rPr>
        <w:t>si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 impegna a farle rispettare.</w:t>
      </w:r>
    </w:p>
    <w:p>
      <w:pPr>
        <w:bidi w:val="0"/>
        <w:spacing w:before="1" w:after="0" w:line="287" w:lineRule="atLeast"/>
        <w:ind w:left="3373" w:right="-222" w:firstLine="0"/>
        <w:jc w:val="both"/>
        <w:outlineLvl w:val="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1"/>
          <w:w w:val="100"/>
          <w:sz w:val="24"/>
          <w:szCs w:val="24"/>
          <w:u w:val="none"/>
          <w:rtl w:val="0"/>
        </w:rPr>
        <w:t>Ci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1"/>
          <w:w w:val="100"/>
          <w:sz w:val="24"/>
          <w:szCs w:val="24"/>
          <w:u w:val="none"/>
          <w:rtl w:val="0"/>
        </w:rPr>
        <w:t>sembra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1"/>
          <w:w w:val="100"/>
          <w:sz w:val="24"/>
          <w:szCs w:val="24"/>
          <w:u w:val="none"/>
          <w:rtl w:val="0"/>
        </w:rPr>
        <w:t>un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1"/>
          <w:w w:val="100"/>
          <w:sz w:val="24"/>
          <w:szCs w:val="24"/>
          <w:u w:val="none"/>
          <w:rtl w:val="0"/>
        </w:rPr>
        <w:t>amico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1"/>
          <w:w w:val="100"/>
          <w:sz w:val="24"/>
          <w:szCs w:val="24"/>
          <w:u w:val="none"/>
          <w:rtl w:val="0"/>
        </w:rPr>
        <w:t>quando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1"/>
          <w:w w:val="100"/>
          <w:sz w:val="24"/>
          <w:szCs w:val="24"/>
          <w:u w:val="none"/>
          <w:rtl w:val="0"/>
        </w:rPr>
        <w:t>ci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 aiuta a </w:t>
      </w:r>
      <w:r>
        <w:pict>
          <v:shape id="_x0000_s1098" type="#_x0000_t75" style="width:32.52pt;height:201.84pt;margin-top:1.8pt;margin-left:152.11pt;mso-position-horizontal-relative:page;position:absolute;z-index:-251592704" o:allowincell="f">
            <v:imagedata r:id="rId93" o:title=""/>
            <w10:anchorlock/>
          </v:shape>
        </w:pic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1"/>
          <w:w w:val="100"/>
          <w:sz w:val="24"/>
          <w:szCs w:val="24"/>
          <w:u w:val="none"/>
          <w:rtl w:val="0"/>
        </w:rPr>
        <w:t>risolvere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1"/>
          <w:w w:val="100"/>
          <w:sz w:val="24"/>
          <w:szCs w:val="24"/>
          <w:u w:val="none"/>
          <w:rtl w:val="0"/>
        </w:rPr>
        <w:t>un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 problema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1"/>
          <w:w w:val="100"/>
          <w:sz w:val="24"/>
          <w:szCs w:val="24"/>
          <w:u w:val="none"/>
          <w:rtl w:val="0"/>
        </w:rPr>
        <w:t>per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 strada. Ma,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1"/>
          <w:w w:val="100"/>
          <w:sz w:val="24"/>
          <w:szCs w:val="24"/>
          <w:u w:val="none"/>
          <w:rtl w:val="0"/>
        </w:rPr>
        <w:t>quando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 è costretto a sanzionarci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1"/>
          <w:w w:val="100"/>
          <w:sz w:val="24"/>
          <w:szCs w:val="24"/>
          <w:u w:val="none"/>
          <w:rtl w:val="0"/>
        </w:rPr>
        <w:t>(cioè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 </w:t>
      </w:r>
    </w:p>
    <w:p>
      <w:pPr>
        <w:bidi w:val="0"/>
        <w:spacing w:before="1" w:after="0" w:line="288" w:lineRule="atLeast"/>
        <w:ind w:left="3373" w:right="-177" w:firstLine="0"/>
        <w:jc w:val="left"/>
        <w:outlineLvl w:val="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a darci una multa!),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1"/>
          <w:w w:val="100"/>
          <w:sz w:val="24"/>
          <w:szCs w:val="24"/>
          <w:u w:val="none"/>
          <w:rtl w:val="0"/>
        </w:rPr>
        <w:t>ci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1"/>
          <w:w w:val="100"/>
          <w:sz w:val="24"/>
          <w:szCs w:val="24"/>
          <w:u w:val="none"/>
          <w:rtl w:val="0"/>
        </w:rPr>
        <w:t>può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1"/>
          <w:w w:val="100"/>
          <w:sz w:val="24"/>
          <w:szCs w:val="24"/>
          <w:u w:val="none"/>
          <w:rtl w:val="0"/>
        </w:rPr>
        <w:t>sembrare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1"/>
          <w:w w:val="100"/>
          <w:sz w:val="24"/>
          <w:szCs w:val="24"/>
          <w:u w:val="none"/>
          <w:rtl w:val="0"/>
        </w:rPr>
        <w:t>un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1"/>
          <w:w w:val="100"/>
          <w:sz w:val="24"/>
          <w:szCs w:val="24"/>
          <w:u w:val="none"/>
          <w:rtl w:val="0"/>
        </w:rPr>
        <w:t>nemico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1"/>
          <w:w w:val="100"/>
          <w:sz w:val="24"/>
          <w:szCs w:val="24"/>
          <w:u w:val="none"/>
          <w:rtl w:val="0"/>
        </w:rPr>
        <w:t>pronto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 a punirci.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1"/>
          <w:w w:val="100"/>
          <w:sz w:val="24"/>
          <w:szCs w:val="24"/>
          <w:u w:val="none"/>
          <w:rtl w:val="0"/>
        </w:rPr>
        <w:t>Il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 fatto è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1"/>
          <w:w w:val="100"/>
          <w:sz w:val="24"/>
          <w:szCs w:val="24"/>
          <w:u w:val="none"/>
          <w:rtl w:val="0"/>
        </w:rPr>
        <w:t>che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1"/>
          <w:w w:val="100"/>
          <w:sz w:val="24"/>
          <w:szCs w:val="24"/>
          <w:u w:val="none"/>
          <w:rtl w:val="0"/>
        </w:rPr>
        <w:t>se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1"/>
          <w:w w:val="100"/>
          <w:sz w:val="24"/>
          <w:szCs w:val="24"/>
          <w:u w:val="none"/>
          <w:rtl w:val="0"/>
        </w:rPr>
        <w:t>non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 rispettiamo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1"/>
          <w:w w:val="100"/>
          <w:sz w:val="24"/>
          <w:szCs w:val="24"/>
          <w:u w:val="none"/>
          <w:rtl w:val="0"/>
        </w:rPr>
        <w:t>le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1"/>
          <w:w w:val="100"/>
          <w:sz w:val="24"/>
          <w:szCs w:val="24"/>
          <w:u w:val="none"/>
          <w:rtl w:val="0"/>
        </w:rPr>
        <w:t>regole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1"/>
          <w:w w:val="100"/>
          <w:sz w:val="24"/>
          <w:szCs w:val="24"/>
          <w:u w:val="none"/>
          <w:rtl w:val="0"/>
        </w:rPr>
        <w:t>della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 strada, possiamo diventare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1"/>
          <w:w w:val="100"/>
          <w:sz w:val="24"/>
          <w:szCs w:val="24"/>
          <w:u w:val="none"/>
          <w:rtl w:val="0"/>
        </w:rPr>
        <w:t>un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1"/>
          <w:w w:val="100"/>
          <w:sz w:val="24"/>
          <w:szCs w:val="24"/>
          <w:u w:val="none"/>
          <w:rtl w:val="0"/>
        </w:rPr>
        <w:t>perico- lo!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1"/>
          <w:w w:val="100"/>
          <w:sz w:val="24"/>
          <w:szCs w:val="24"/>
          <w:u w:val="none"/>
          <w:rtl w:val="0"/>
        </w:rPr>
        <w:t>Il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1"/>
          <w:w w:val="100"/>
          <w:sz w:val="24"/>
          <w:szCs w:val="24"/>
          <w:u w:val="none"/>
          <w:rtl w:val="0"/>
        </w:rPr>
        <w:t>vigile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1"/>
          <w:w w:val="100"/>
          <w:sz w:val="24"/>
          <w:szCs w:val="24"/>
          <w:u w:val="none"/>
          <w:rtl w:val="0"/>
        </w:rPr>
        <w:t>lo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auto"/>
          <w:spacing w:val="0"/>
          <w:w w:val="100"/>
          <w:sz w:val="24"/>
          <w:szCs w:val="24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DF4125"/>
          <w:spacing w:val="0"/>
          <w:w w:val="100"/>
          <w:sz w:val="24"/>
          <w:szCs w:val="24"/>
          <w:u w:val="none"/>
          <w:rtl w:val="0"/>
        </w:rPr>
        <w:t>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>a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auto"/>
          <w:spacing w:val="0"/>
          <w:w w:val="100"/>
          <w:sz w:val="24"/>
          <w:szCs w:val="24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DF4125"/>
          <w:spacing w:val="0"/>
          <w:w w:val="100"/>
          <w:sz w:val="24"/>
          <w:szCs w:val="24"/>
          <w:u w:val="none"/>
          <w:rtl w:val="0"/>
        </w:rPr>
        <w:t>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auto"/>
          <w:spacing w:val="0"/>
          <w:w w:val="100"/>
          <w:sz w:val="24"/>
          <w:szCs w:val="24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>allora…vigila!</w:t>
      </w:r>
      <w:r>
        <w:pict>
          <v:shape id="_x0000_s1099" type="#_x0000_t75" style="width:32.7pt;height:101.1pt;margin-top:59.34pt;margin-left:184.25pt;mso-position-horizontal-relative:page;position:absolute;z-index:-251591680" o:allowincell="f">
            <v:imagedata r:id="rId94" o:title=""/>
            <w10:anchorlock/>
          </v:shape>
        </w:pict>
      </w:r>
      <w:r>
        <w:pict>
          <v:shape id="_x0000_s1100" type="#_x0000_t75" style="width:91.76pt;height:56.63pt;margin-top:66.62pt;margin-left:196.03pt;mso-position-horizontal-relative:page;position:absolute;z-index:-251590656" o:allowincell="f">
            <v:imagedata r:id="rId95" o:title=""/>
            <w10:anchorlock/>
          </v:shape>
        </w:pict>
      </w:r>
      <w:r>
        <w:pict>
          <v:shape id="_x0000_s1101" type="#_x0000_t75" style="width:4.3pt;height:3.18pt;margin-top:113.35pt;margin-left:286.48pt;mso-position-horizontal-relative:page;position:absolute;z-index:-251589632" o:allowincell="f">
            <v:imagedata r:id="rId96" o:title=""/>
            <w10:anchorlock/>
          </v:shape>
        </w:pict>
      </w:r>
      <w:r>
        <w:pict>
          <v:shape id="_x0000_s1102" type="#_x0000_t75" style="width:88.96pt;height:44.85pt;margin-top:69.99pt;margin-left:202.01pt;mso-position-horizontal-relative:page;position:absolute;z-index:-251588608" o:allowincell="f">
            <v:imagedata r:id="rId97" o:title=""/>
            <w10:anchorlock/>
          </v:shape>
        </w:pict>
      </w:r>
      <w:r>
        <w:pict>
          <v:shape id="_x0000_s1103" type="#_x0000_t75" style="width:0.93pt;height:40.37pt;margin-top:74.47pt;margin-left:210.23pt;mso-position-horizontal-relative:page;position:absolute;z-index:251728896" o:allowincell="f">
            <v:imagedata r:id="rId98" o:title=""/>
            <w10:anchorlock/>
          </v:shape>
        </w:pict>
      </w:r>
      <w:r>
        <w:pict>
          <v:shape id="_x0000_s1104" type="#_x0000_t75" style="width:148.76pt;height:44.67pt;margin-top:69.99pt;margin-left:202.19pt;mso-position-horizontal-relative:page;position:absolute;z-index:-251586560" o:allowincell="f">
            <v:imagedata r:id="rId99" o:title=""/>
            <w10:anchorlock/>
          </v:shape>
        </w:pict>
      </w:r>
      <w:r>
        <w:pict>
          <v:shape id="_x0000_s1105" type="#_x0000_t75" style="width:3.55pt;height:1.5pt;margin-top:70.92pt;margin-left:282.93pt;mso-position-horizontal-relative:page;position:absolute;z-index:-251585536" o:allowincell="f">
            <v:imagedata r:id="rId100" o:title=""/>
            <w10:anchorlock/>
          </v:shape>
        </w:pict>
      </w:r>
      <w:r>
        <w:pict>
          <v:shape id="_x0000_s1106" type="#_x0000_t75" style="width:3.55pt;height:1.5pt;margin-top:70.92pt;margin-left:282.93pt;mso-position-horizontal-relative:page;position:absolute;z-index:251731968" o:allowincell="f">
            <v:imagedata r:id="rId101" o:title=""/>
            <w10:anchorlock/>
          </v:shape>
        </w:pict>
      </w:r>
      <w:r>
        <w:pict>
          <v:shape id="_x0000_s1107" type="#_x0000_t75" style="width:161.28pt;height:34.01pt;margin-top:126.43pt;margin-left:-8.8pt;mso-position-horizontal-relative:page;position:absolute;z-index:-251583488" o:allowincell="f">
            <v:imagedata r:id="rId102" o:title=""/>
            <w10:anchorlock/>
          </v:shape>
        </w:pict>
      </w:r>
      <w:r>
        <w:pict>
          <v:shape id="_x0000_s1108" type="#_x0000_t75" style="width:64.66pt;height:67.47pt;margin-top:92.97pt;margin-left:216.58pt;mso-position-horizontal-relative:page;position:absolute;z-index:-251582464" o:allowincell="f">
            <v:imagedata r:id="rId103" o:title=""/>
            <w10:anchorlock/>
          </v:shape>
        </w:pict>
      </w:r>
    </w:p>
    <w:p>
      <w:pPr>
        <w:sectPr>
          <w:headerReference w:type="even" r:id="rId104"/>
          <w:headerReference w:type="default" r:id="rId105"/>
          <w:footerReference w:type="even" r:id="rId106"/>
          <w:footerReference w:type="default" r:id="rId107"/>
          <w:pgSz w:w="8003" w:h="10540"/>
          <w:pgMar w:top="1240" w:right="0" w:bottom="640" w:left="941" w:header="420" w:footer="708"/>
          <w:cols w:space="708"/>
          <w:titlePg w:val="0"/>
        </w:sectPr>
      </w:pPr>
    </w:p>
    <w:p>
      <w:pPr>
        <w:bidi w:val="0"/>
        <w:spacing w:before="289" w:after="0" w:line="368" w:lineRule="atLeast"/>
        <w:ind w:left="0" w:right="28" w:firstLine="0"/>
        <w:jc w:val="left"/>
        <w:outlineLvl w:val="9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26"/>
          <w:szCs w:val="26"/>
          <w:u w:val="none"/>
          <w:rtl w:val="0"/>
        </w:rPr>
        <w:t xml:space="preserve">collezionai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30B7B9"/>
          <w:spacing w:val="0"/>
          <w:w w:val="100"/>
          <w:sz w:val="26"/>
          <w:szCs w:val="26"/>
          <w:u w:val="none"/>
          <w:rtl w:val="0"/>
        </w:rPr>
        <w:t>326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auto"/>
          <w:spacing w:val="0"/>
          <w:w w:val="100"/>
          <w:sz w:val="26"/>
          <w:szCs w:val="26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26"/>
          <w:szCs w:val="26"/>
          <w:u w:val="none"/>
          <w:rtl w:val="0"/>
        </w:rPr>
        <w:t xml:space="preserve">voli spettacolari! Alla caduta n° 327 </w:t>
      </w:r>
      <w:r>
        <w:pict>
          <v:shape id="PathGroup" o:spid="_x0000_s1109" type="#_x0000_t75" style="width:400.16pt;height:526.98pt;margin-top:-60pt;margin-left:0;mso-position-horizontal-relative:page;position:absolute;z-index:251735040" o:allowincell="f">
            <v:imagedata r:id="rId108" o:title=""/>
            <w10:anchorlock/>
          </v:shape>
        </w:pic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AADA"/>
          <w:spacing w:val="13"/>
          <w:w w:val="100"/>
          <w:sz w:val="34"/>
          <w:szCs w:val="34"/>
          <w:u w:val="none"/>
          <w:rtl w:val="0"/>
        </w:rPr>
        <w:t>PLANAI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auto"/>
          <w:spacing w:val="0"/>
          <w:w w:val="100"/>
          <w:sz w:val="26"/>
          <w:szCs w:val="26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26"/>
          <w:szCs w:val="26"/>
          <w:u w:val="none"/>
          <w:rtl w:val="0"/>
        </w:rPr>
        <w:t xml:space="preserve"> proprio ai piedi di un vigile, che mi disse: – Le do due consigli: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E15128"/>
          <w:spacing w:val="0"/>
          <w:w w:val="100"/>
          <w:sz w:val="36"/>
          <w:szCs w:val="36"/>
          <w:u w:val="none"/>
          <w:rtl w:val="0"/>
        </w:rPr>
        <w:t>1.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auto"/>
          <w:spacing w:val="0"/>
          <w:w w:val="100"/>
          <w:sz w:val="26"/>
          <w:szCs w:val="26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26"/>
          <w:szCs w:val="26"/>
          <w:u w:val="none"/>
          <w:rtl w:val="0"/>
        </w:rPr>
        <w:t xml:space="preserve">Prenda un </w:t>
      </w:r>
    </w:p>
    <w:p>
      <w:pPr>
        <w:bidi w:val="0"/>
        <w:spacing w:before="60" w:after="0" w:line="331" w:lineRule="atLeast"/>
        <w:ind w:left="0" w:right="55" w:firstLine="0"/>
        <w:jc w:val="left"/>
        <w:outlineLvl w:val="9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26"/>
          <w:szCs w:val="26"/>
          <w:u w:val="none"/>
          <w:rtl w:val="0"/>
        </w:rPr>
        <w:t xml:space="preserve">percorso ciclabile e pedonale, così arriverà prima!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CDCE4A"/>
          <w:spacing w:val="0"/>
          <w:w w:val="100"/>
          <w:sz w:val="36"/>
          <w:szCs w:val="36"/>
          <w:u w:val="none"/>
          <w:rtl w:val="0"/>
        </w:rPr>
        <w:t>2.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auto"/>
          <w:spacing w:val="0"/>
          <w:w w:val="100"/>
          <w:sz w:val="26"/>
          <w:szCs w:val="26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26"/>
          <w:szCs w:val="26"/>
          <w:u w:val="none"/>
          <w:rtl w:val="0"/>
        </w:rPr>
        <w:t xml:space="preserve">Lasci perdere i pattini, così... arriverà intero! Sfilai i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913391"/>
          <w:spacing w:val="0"/>
          <w:w w:val="100"/>
          <w:sz w:val="38"/>
          <w:szCs w:val="38"/>
          <w:u w:val="none"/>
          <w:rtl w:val="0"/>
        </w:rPr>
        <w:t>pattini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auto"/>
          <w:spacing w:val="0"/>
          <w:w w:val="100"/>
          <w:sz w:val="26"/>
          <w:szCs w:val="26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26"/>
          <w:szCs w:val="26"/>
          <w:u w:val="none"/>
          <w:rtl w:val="0"/>
        </w:rPr>
        <w:t>e mi avviai lungo la stra-</w:t>
      </w:r>
      <w:r>
        <w:pict>
          <v:shape id="_x0000_s1110" type="#_x0000_t75" style="width:168.5pt;height:143.57pt;margin-top:47.5pt;margin-left:-15.61pt;mso-position-horizontal-relative:page;position:absolute;z-index:-251580416" o:allowincell="f">
            <v:imagedata r:id="rId109" o:title=""/>
            <w10:anchorlock/>
          </v:shape>
        </w:pict>
      </w:r>
    </w:p>
    <w:p>
      <w:pPr>
        <w:bidi w:val="0"/>
        <w:spacing w:before="0" w:after="0" w:line="419" w:lineRule="atLeast"/>
        <w:ind w:left="20" w:right="109" w:firstLine="0"/>
        <w:jc w:val="left"/>
        <w:outlineLvl w:val="9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26"/>
          <w:szCs w:val="26"/>
          <w:u w:val="none"/>
          <w:rtl w:val="0"/>
        </w:rPr>
        <w:t xml:space="preserve">da consigliata dal vigile, raggiungendo subito gli altri ‘Topi al Top’ in Piazza Pietra che Canta... </w:t>
      </w:r>
    </w:p>
    <w:p>
      <w:pPr>
        <w:bidi w:val="0"/>
        <w:spacing w:before="1" w:after="0" w:line="390" w:lineRule="atLeast"/>
        <w:ind w:left="200" w:right="-13" w:firstLine="0"/>
        <w:jc w:val="both"/>
        <w:outlineLvl w:val="9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26"/>
          <w:szCs w:val="26"/>
          <w:u w:val="none"/>
          <w:rtl w:val="0"/>
        </w:rPr>
        <w:t xml:space="preserve">Là, appeso al semaforo con uno strano congegno simile a una canna da pesca, c’era... il secondo bigliettino! Appena scattò il verde io attra- versai la </w:t>
      </w:r>
      <w:r>
        <w:pict>
          <v:shape id="_x0000_s1111" type="#_x0000_t75" style="width:101.2pt;height:250.79pt;margin-top:49.9pt;margin-left:152.57pt;mso-position-horizontal-relative:page;position:absolute;z-index:-251579392" o:allowincell="f">
            <v:imagedata r:id="rId110" o:title=""/>
            <w10:anchorlock/>
          </v:shape>
        </w:pic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7F7D7E"/>
          <w:spacing w:val="0"/>
          <w:w w:val="100"/>
          <w:sz w:val="32"/>
          <w:szCs w:val="32"/>
          <w:u w:val="single"/>
          <w:rtl w:val="0"/>
        </w:rPr>
        <w:t>strada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auto"/>
          <w:spacing w:val="0"/>
          <w:w w:val="100"/>
          <w:sz w:val="26"/>
          <w:szCs w:val="26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26"/>
          <w:szCs w:val="26"/>
          <w:u w:val="none"/>
          <w:rtl w:val="0"/>
        </w:rPr>
        <w:t xml:space="preserve">per prenderlo, </w:t>
      </w:r>
    </w:p>
    <w:p>
      <w:pPr>
        <w:bidi w:val="0"/>
        <w:spacing w:before="0" w:after="0" w:line="419" w:lineRule="atLeast"/>
        <w:ind w:left="1860" w:right="-24" w:firstLine="0"/>
        <w:jc w:val="both"/>
        <w:outlineLvl w:val="9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26"/>
          <w:szCs w:val="26"/>
          <w:u w:val="none"/>
          <w:rtl w:val="0"/>
        </w:rPr>
        <w:t>ma proprio in quel momento arrivò Sally, sul suo fuoristra-</w:t>
      </w:r>
      <w:r>
        <w:pict>
          <v:shape id="_x0000_s1112" type="#_x0000_t75" style="width:168.5pt;height:143.4pt;margin-top:1.74pt;margin-left:-15.61pt;mso-position-horizontal-relative:page;position:absolute;z-index:-251578368" o:allowincell="f">
            <v:imagedata r:id="rId111" o:title=""/>
            <w10:anchorlock/>
          </v:shape>
        </w:pict>
      </w:r>
    </w:p>
    <w:p>
      <w:pPr>
        <w:bidi w:val="0"/>
        <w:spacing w:before="1" w:after="0" w:line="419" w:lineRule="atLeast"/>
        <w:ind w:left="2300" w:right="-88" w:firstLine="0"/>
        <w:jc w:val="both"/>
        <w:outlineLvl w:val="9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26"/>
          <w:szCs w:val="26"/>
          <w:u w:val="none"/>
          <w:rtl w:val="0"/>
        </w:rPr>
        <w:t xml:space="preserve">da fucsia. Passò con il rosso, strillando: – Fatti in là, </w:t>
      </w:r>
    </w:p>
    <w:p>
      <w:pPr>
        <w:bidi w:val="0"/>
        <w:spacing w:before="17" w:after="0" w:line="420" w:lineRule="atLeast"/>
        <w:ind w:left="2720" w:right="-200" w:firstLine="0"/>
        <w:jc w:val="both"/>
        <w:outlineLvl w:val="9"/>
        <w:rPr>
          <w:rFonts w:ascii="Times New Roman" w:eastAsia="Times New Roman" w:hAnsi="Times New Roman" w:cs="Times New Roman"/>
          <w:sz w:val="38"/>
          <w:szCs w:val="38"/>
        </w:rPr>
      </w:pP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68B74D"/>
          <w:spacing w:val="0"/>
          <w:w w:val="100"/>
          <w:sz w:val="38"/>
          <w:szCs w:val="38"/>
          <w:u w:val="none"/>
          <w:rtl w:val="0"/>
        </w:rPr>
        <w:t>BABBEO!</w:t>
      </w:r>
    </w:p>
    <w:p>
      <w:pPr>
        <w:bidi w:val="0"/>
        <w:spacing w:before="87" w:after="0" w:line="287" w:lineRule="atLeast"/>
        <w:ind w:left="2840" w:right="-200" w:firstLine="0"/>
        <w:jc w:val="both"/>
        <w:outlineLvl w:val="9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26"/>
          <w:szCs w:val="26"/>
          <w:u w:val="none"/>
          <w:rtl w:val="0"/>
        </w:rPr>
        <w:t xml:space="preserve">Mi passò a un millimetro </w:t>
      </w:r>
      <w:r>
        <w:pict>
          <v:shape id="_x0000_s1113" type="#_x0000_t75" style="width:168.5pt;height:71.86pt;margin-top:38.99pt;margin-left:-15.61pt;mso-position-horizontal-relative:page;position:absolute;z-index:-251577344" o:allowincell="f">
            <v:imagedata r:id="rId112" o:title=""/>
            <w10:anchorlock/>
          </v:shape>
        </w:pict>
      </w:r>
    </w:p>
    <w:p>
      <w:pPr>
        <w:sectPr>
          <w:headerReference w:type="even" r:id="rId113"/>
          <w:headerReference w:type="default" r:id="rId114"/>
          <w:footerReference w:type="default" r:id="rId115"/>
          <w:pgSz w:w="8003" w:h="10540"/>
          <w:pgMar w:top="1200" w:right="1149" w:bottom="640" w:left="1394" w:header="360" w:footer="708"/>
          <w:cols w:space="708"/>
          <w:titlePg w:val="0"/>
        </w:sectPr>
      </w:pPr>
    </w:p>
    <w:p>
      <w:pPr>
        <w:bidi w:val="0"/>
        <w:spacing w:before="106" w:after="0" w:line="265" w:lineRule="atLeast"/>
        <w:ind w:left="676" w:right="-200" w:firstLine="0"/>
        <w:jc w:val="both"/>
        <w:outlineLvl w:val="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24"/>
          <w:szCs w:val="24"/>
          <w:u w:val="single"/>
          <w:rtl w:val="0"/>
        </w:rPr>
        <w:t xml:space="preserve"> C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17"/>
          <w:szCs w:val="17"/>
          <w:u w:val="single"/>
          <w:rtl w:val="0"/>
        </w:rPr>
        <w:t>HI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38"/>
          <w:w w:val="100"/>
          <w:sz w:val="17"/>
          <w:szCs w:val="17"/>
          <w:u w:val="singl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17"/>
          <w:szCs w:val="17"/>
          <w:u w:val="single"/>
          <w:rtl w:val="0"/>
        </w:rPr>
        <w:t>LE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29"/>
          <w:w w:val="100"/>
          <w:sz w:val="17"/>
          <w:szCs w:val="17"/>
          <w:u w:val="singl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17"/>
          <w:szCs w:val="17"/>
          <w:u w:val="single"/>
          <w:rtl w:val="0"/>
        </w:rPr>
        <w:t>REGOLE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1368"/>
          <w:w w:val="100"/>
          <w:sz w:val="17"/>
          <w:szCs w:val="17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17"/>
          <w:szCs w:val="17"/>
          <w:u w:val="single"/>
          <w:rtl w:val="0"/>
        </w:rPr>
        <w:t>RISPETTA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24"/>
          <w:szCs w:val="24"/>
          <w:u w:val="single"/>
          <w:rtl w:val="0"/>
        </w:rPr>
        <w:t>...</w:t>
      </w:r>
      <w:r>
        <w:pict>
          <v:shape id="PathGroup" o:spid="_x0000_s1114" type="#_x0000_t75" style="width:400.16pt;height:526.98pt;margin-top:-32pt;margin-left:0;mso-position-horizontal-relative:page;position:absolute;z-index:251740160" o:allowincell="f">
            <v:imagedata r:id="rId39" o:title=""/>
            <w10:anchorlock/>
          </v:shape>
        </w:pict>
      </w:r>
      <w:r>
        <w:pict>
          <v:shape id="_x0000_s1115" type="#_x0000_t75" style="width:62.43pt;height:24.12pt;margin-top:13.07pt;margin-left:155.72pt;mso-position-horizontal-relative:page;position:absolute;z-index:251741184" o:allowincell="f">
            <v:imagedata r:id="rId116" o:title=""/>
            <w10:anchorlock/>
          </v:shape>
        </w:pict>
      </w:r>
      <w:r>
        <w:pict>
          <v:shape id="_x0000_s1116" type="#_x0000_t75" style="width:69.58pt;height:34.85pt;margin-top:-11.17pt;margin-left:-1.26pt;mso-position-horizontal-relative:page;position:absolute;z-index:-251574272" o:allowincell="f">
            <v:imagedata r:id="rId117" o:title=""/>
            <w10:anchorlock/>
          </v:shape>
        </w:pict>
      </w:r>
      <w:r>
        <w:pict>
          <v:shape id="_x0000_s1117" type="#_x0000_t75" style="width:69.58pt;height:34.85pt;margin-top:-11.17pt;margin-left:68.21pt;mso-position-horizontal-relative:page;position:absolute;z-index:-251573248" o:allowincell="f">
            <v:imagedata r:id="rId117" o:title=""/>
            <w10:anchorlock/>
          </v:shape>
        </w:pict>
      </w:r>
      <w:r>
        <w:pict>
          <v:shape id="_x0000_s1118" type="#_x0000_t75" style="width:69.58pt;height:34.85pt;margin-top:-11.17pt;margin-left:207.14pt;mso-position-horizontal-relative:page;position:absolute;z-index:-251572224" o:allowincell="f">
            <v:imagedata r:id="rId117" o:title=""/>
            <w10:anchorlock/>
          </v:shape>
        </w:pict>
      </w:r>
      <w:r>
        <w:pict>
          <v:shape id="_x0000_s1119" type="#_x0000_t75" style="width:69.58pt;height:34.85pt;margin-top:-11.17pt;margin-left:346.06pt;mso-position-horizontal-relative:page;position:absolute;z-index:-251571200" o:allowincell="f">
            <v:imagedata r:id="rId117" o:title=""/>
            <w10:anchorlock/>
          </v:shape>
        </w:pict>
      </w:r>
      <w:r>
        <w:pict>
          <v:shape id="_x0000_s1120" type="#_x0000_t75" style="width:69.58pt;height:34.85pt;margin-top:-11.17pt;margin-left:276.6pt;mso-position-horizontal-relative:page;position:absolute;z-index:251746304" o:allowincell="f">
            <v:imagedata r:id="rId117" o:title=""/>
            <w10:anchorlock/>
          </v:shape>
        </w:pict>
      </w:r>
      <w:r>
        <w:pict>
          <v:shape id="_x0000_s1121" type="#_x0000_t75" style="width:69.58pt;height:34.85pt;margin-top:-11.17pt;margin-left:137.67pt;mso-position-horizontal-relative:page;position:absolute;z-index:-251569152" o:allowincell="f">
            <v:imagedata r:id="rId117" o:title=""/>
            <w10:anchorlock/>
          </v:shape>
        </w:pict>
      </w:r>
      <w:r>
        <w:pict>
          <v:shape id="_x0000_s1122" type="#_x0000_t75" style="width:185.79pt;height:9.05pt;margin-top:7.22pt;margin-left:85.06pt;mso-position-horizontal-relative:page;position:absolute;z-index:-251568128" o:allowincell="f">
            <v:imagedata r:id="rId118" o:title=""/>
            <w10:anchorlock/>
          </v:shape>
        </w:pict>
      </w:r>
      <w:r>
        <w:pict>
          <v:shape id="_x0000_s1123" type="#_x0000_t75" style="width:62.35pt;height:8.99pt;margin-top:7.25pt;margin-left:155.76pt;mso-position-horizontal-relative:page;position:absolute;z-index:251749376" o:allowincell="f">
            <v:imagedata r:id="rId119" o:title=""/>
            <w10:anchorlock/>
          </v:shape>
        </w:pict>
      </w:r>
      <w:r>
        <w:pict>
          <v:shape id="_x0000_s1124" type="#_x0000_t75" style="width:62.35pt;height:8.99pt;margin-top:7.25pt;margin-left:155.76pt;mso-position-horizontal-relative:page;position:absolute;z-index:251750400" o:allowincell="f">
            <v:imagedata r:id="rId120" o:title=""/>
            <w10:anchorlock/>
          </v:shape>
        </w:pict>
      </w:r>
      <w:r>
        <w:pict>
          <v:shape id="_x0000_s1125" type="#_x0000_t75" style="width:62.43pt;height:24.12pt;margin-top:-10.97pt;margin-left:155.72pt;mso-position-horizontal-relative:page;position:absolute;z-index:251751424" o:allowincell="f">
            <v:imagedata r:id="rId121" o:title=""/>
            <w10:anchorlock/>
          </v:shape>
        </w:pict>
      </w:r>
      <w:r>
        <w:pict>
          <v:shape id="_x0000_s1126" type="#_x0000_t75" style="width:69.58pt;height:34.85pt;margin-top:-45.9pt;margin-left:-1.26pt;mso-position-horizontal-relative:page;position:absolute;z-index:-251564032" o:allowincell="f">
            <v:imagedata r:id="rId117" o:title=""/>
            <w10:anchorlock/>
          </v:shape>
        </w:pict>
      </w:r>
      <w:r>
        <w:pict>
          <v:shape id="_x0000_s1127" type="#_x0000_t75" style="width:69.58pt;height:34.85pt;margin-top:-45.9pt;margin-left:68.21pt;mso-position-horizontal-relative:page;position:absolute;z-index:-251563008" o:allowincell="f">
            <v:imagedata r:id="rId117" o:title=""/>
            <w10:anchorlock/>
          </v:shape>
        </w:pict>
      </w:r>
      <w:r>
        <w:pict>
          <v:shape id="_x0000_s1128" type="#_x0000_t75" style="width:69.58pt;height:34.85pt;margin-top:-45.9pt;margin-left:137.67pt;mso-position-horizontal-relative:page;position:absolute;z-index:-251561984" o:allowincell="f">
            <v:imagedata r:id="rId117" o:title=""/>
            <w10:anchorlock/>
          </v:shape>
        </w:pict>
      </w:r>
      <w:r>
        <w:pict>
          <v:shape id="_x0000_s1129" type="#_x0000_t75" style="width:69.58pt;height:34.85pt;margin-top:-45.9pt;margin-left:207.14pt;mso-position-horizontal-relative:page;position:absolute;z-index:-251560960" o:allowincell="f">
            <v:imagedata r:id="rId117" o:title=""/>
            <w10:anchorlock/>
          </v:shape>
        </w:pict>
      </w:r>
      <w:r>
        <w:pict>
          <v:shape id="_x0000_s1130" type="#_x0000_t75" style="width:69.58pt;height:34.85pt;margin-top:-45.9pt;margin-left:276.6pt;mso-position-horizontal-relative:page;position:absolute;z-index:-251559936" o:allowincell="f">
            <v:imagedata r:id="rId117" o:title=""/>
            <w10:anchorlock/>
          </v:shape>
        </w:pict>
      </w:r>
      <w:r>
        <w:pict>
          <v:shape id="_x0000_s1131" type="#_x0000_t75" style="width:69.58pt;height:34.85pt;margin-top:-45.9pt;margin-left:346.06pt;mso-position-horizontal-relative:page;position:absolute;z-index:-251558912" o:allowincell="f">
            <v:imagedata r:id="rId117" o:title=""/>
            <w10:anchorlock/>
          </v:shape>
        </w:pict>
      </w:r>
    </w:p>
    <w:p>
      <w:pPr>
        <w:bidi w:val="0"/>
        <w:spacing w:before="362" w:after="0" w:line="367" w:lineRule="atLeast"/>
        <w:ind w:left="0" w:right="598" w:firstLine="0"/>
        <w:jc w:val="left"/>
        <w:outlineLvl w:val="9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26"/>
          <w:szCs w:val="26"/>
          <w:u w:val="none"/>
          <w:rtl w:val="0"/>
        </w:rPr>
        <w:t xml:space="preserve">dalla coda, con il suo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FFFFFF"/>
          <w:spacing w:val="11"/>
          <w:w w:val="83"/>
          <w:sz w:val="41"/>
          <w:szCs w:val="41"/>
          <w:u w:val="none"/>
          <w:rtl w:val="0"/>
        </w:rPr>
        <w:t>fuoristrada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FFFFFF"/>
          <w:spacing w:val="11"/>
          <w:w w:val="100"/>
          <w:sz w:val="36"/>
          <w:szCs w:val="36"/>
          <w:u w:val="none"/>
          <w:rtl w:val="0"/>
        </w:rPr>
        <w:t>!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auto"/>
          <w:spacing w:val="0"/>
          <w:w w:val="100"/>
          <w:sz w:val="36"/>
          <w:szCs w:val="36"/>
          <w:u w:val="none"/>
          <w:rtl w:val="0"/>
        </w:rPr>
        <w:t xml:space="preserve"> </w:t>
      </w:r>
      <w:r>
        <w:pict>
          <v:shape id="_x0000_s1132" type="#_x0000_t75" style="width:69.58pt;height:34.85pt;margin-top:38.34pt;margin-left:137.67pt;mso-position-horizontal-relative:page;position:absolute;z-index:-251557888" o:allowincell="f">
            <v:imagedata r:id="rId117" o:title=""/>
            <w10:anchorlock/>
          </v:shape>
        </w:pict>
      </w:r>
      <w:r>
        <w:pict>
          <v:shape id="_x0000_s1133" type="#_x0000_t75" style="width:69.58pt;height:34.85pt;margin-top:38.34pt;margin-left:-1.26pt;mso-position-horizontal-relative:page;position:absolute;z-index:-251556864" o:allowincell="f">
            <v:imagedata r:id="rId117" o:title=""/>
            <w10:anchorlock/>
          </v:shape>
        </w:pict>
      </w:r>
      <w:r>
        <w:pict>
          <v:shape id="_x0000_s1134" type="#_x0000_t75" style="width:69.58pt;height:34.85pt;margin-top:38.34pt;margin-left:68.21pt;mso-position-horizontal-relative:page;position:absolute;z-index:-251555840" o:allowincell="f">
            <v:imagedata r:id="rId117" o:title=""/>
            <w10:anchorlock/>
          </v:shape>
        </w:pict>
      </w:r>
      <w:r>
        <w:pict>
          <v:shape id="_x0000_s1135" type="#_x0000_t75" style="width:69.58pt;height:34.85pt;margin-top:38.34pt;margin-left:207.14pt;mso-position-horizontal-relative:page;position:absolute;z-index:-251554816" o:allowincell="f">
            <v:imagedata r:id="rId117" o:title=""/>
            <w10:anchorlock/>
          </v:shape>
        </w:pict>
      </w:r>
      <w:r>
        <w:pict>
          <v:shape id="_x0000_s1136" type="#_x0000_t75" style="width:69.58pt;height:34.85pt;margin-top:38.34pt;margin-left:346.06pt;mso-position-horizontal-relative:page;position:absolute;z-index:251762688" o:allowincell="f">
            <v:imagedata r:id="rId117" o:title=""/>
            <w10:anchorlock/>
          </v:shape>
        </w:pict>
      </w:r>
      <w:r>
        <w:pict>
          <v:shape id="_x0000_s1137" type="#_x0000_t75" style="width:69.58pt;height:34.85pt;margin-top:38.34pt;margin-left:276.6pt;mso-position-horizontal-relative:page;position:absolute;z-index:-251552768" o:allowincell="f">
            <v:imagedata r:id="rId117" o:title=""/>
            <w10:anchorlock/>
          </v:shape>
        </w:pict>
      </w:r>
      <w:r>
        <w:pict>
          <v:shape id="_x0000_s1138" type="#_x0000_t75" style="width:69.58pt;height:34.85pt;margin-top:3.61pt;margin-left:207.14pt;mso-position-horizontal-relative:page;position:absolute;z-index:-251551744" o:allowincell="f">
            <v:imagedata r:id="rId117" o:title=""/>
            <w10:anchorlock/>
          </v:shape>
        </w:pict>
      </w:r>
      <w:r>
        <w:pict>
          <v:shape id="_x0000_s1139" type="#_x0000_t75" style="width:69.58pt;height:34.85pt;margin-top:3.61pt;margin-left:-1.26pt;mso-position-horizontal-relative:page;position:absolute;z-index:-251550720" o:allowincell="f">
            <v:imagedata r:id="rId117" o:title=""/>
            <w10:anchorlock/>
          </v:shape>
        </w:pict>
      </w:r>
      <w:r>
        <w:pict>
          <v:shape id="_x0000_s1140" type="#_x0000_t75" style="width:69.58pt;height:34.85pt;margin-top:3.61pt;margin-left:346.06pt;mso-position-horizontal-relative:page;position:absolute;z-index:-251549696" o:allowincell="f">
            <v:imagedata r:id="rId117" o:title=""/>
            <w10:anchorlock/>
          </v:shape>
        </w:pict>
      </w:r>
      <w:r>
        <w:pict>
          <v:shape id="_x0000_s1141" type="#_x0000_t75" style="width:69.58pt;height:34.85pt;margin-top:3.61pt;margin-left:68.21pt;mso-position-horizontal-relative:page;position:absolute;z-index:-251548672" o:allowincell="f">
            <v:imagedata r:id="rId117" o:title=""/>
            <w10:anchorlock/>
          </v:shape>
        </w:pict>
      </w:r>
      <w:r>
        <w:pict>
          <v:shape id="_x0000_s1142" type="#_x0000_t75" style="width:69.58pt;height:34.85pt;margin-top:3.61pt;margin-left:276.6pt;mso-position-horizontal-relative:page;position:absolute;z-index:251768832" o:allowincell="f">
            <v:imagedata r:id="rId117" o:title=""/>
            <w10:anchorlock/>
          </v:shape>
        </w:pict>
      </w:r>
      <w:r>
        <w:pict>
          <v:shape id="_x0000_s1143" type="#_x0000_t75" style="width:69.58pt;height:34.85pt;margin-top:3.61pt;margin-left:137.67pt;mso-position-horizontal-relative:page;position:absolute;z-index:-251546624" o:allowincell="f">
            <v:imagedata r:id="rId117" o:title=""/>
            <w10:anchorlock/>
          </v:shape>
        </w:pic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26"/>
          <w:szCs w:val="26"/>
          <w:u w:val="none"/>
          <w:rtl w:val="0"/>
        </w:rPr>
        <w:t xml:space="preserve">Squiiit! Che fifa, ci tengo alla coda, io! E mentre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auto"/>
          <w:spacing w:val="0"/>
          <w:w w:val="100"/>
          <w:sz w:val="26"/>
          <w:szCs w:val="26"/>
          <w:u w:val="none"/>
          <w:rtl w:val="0"/>
        </w:rPr>
        <w:t xml:space="preserve"> </w:t>
      </w:r>
    </w:p>
    <w:p>
      <w:pPr>
        <w:bidi w:val="0"/>
        <w:spacing w:before="1" w:after="0" w:line="380" w:lineRule="atLeast"/>
        <w:ind w:left="0" w:right="281" w:firstLine="0"/>
        <w:jc w:val="left"/>
        <w:outlineLvl w:val="9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26"/>
          <w:szCs w:val="26"/>
          <w:u w:val="none"/>
          <w:rtl w:val="0"/>
        </w:rPr>
        <w:t xml:space="preserve">io quasi svenivo per lo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auto"/>
          <w:spacing w:val="62"/>
          <w:w w:val="100"/>
          <w:sz w:val="42"/>
          <w:szCs w:val="42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833391"/>
          <w:spacing w:val="0"/>
          <w:w w:val="100"/>
          <w:sz w:val="42"/>
          <w:szCs w:val="42"/>
          <w:u w:val="none"/>
          <w:rtl w:val="0"/>
        </w:rPr>
        <w:t>SPAVENTO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833391"/>
          <w:spacing w:val="0"/>
          <w:w w:val="100"/>
          <w:sz w:val="26"/>
          <w:szCs w:val="26"/>
          <w:u w:val="none"/>
          <w:rtl w:val="0"/>
        </w:rPr>
        <w:t>,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auto"/>
          <w:spacing w:val="0"/>
          <w:w w:val="100"/>
          <w:sz w:val="26"/>
          <w:szCs w:val="26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26"/>
          <w:szCs w:val="26"/>
          <w:u w:val="none"/>
          <w:rtl w:val="0"/>
        </w:rPr>
        <w:t xml:space="preserve">Sally tentò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auto"/>
          <w:spacing w:val="0"/>
          <w:w w:val="100"/>
          <w:sz w:val="26"/>
          <w:szCs w:val="26"/>
          <w:u w:val="none"/>
          <w:rtl w:val="0"/>
        </w:rPr>
        <w:t xml:space="preserve"> </w:t>
      </w:r>
      <w:r>
        <w:pict>
          <v:shape id="_x0000_s1144" type="#_x0000_t75" style="width:69.58pt;height:34.85pt;margin-top:10.53pt;margin-left:137.67pt;mso-position-horizontal-relative:page;position:absolute;z-index:-251545600" o:allowincell="f">
            <v:imagedata r:id="rId122" o:title=""/>
            <w10:anchorlock/>
          </v:shape>
        </w:pict>
      </w:r>
      <w:r>
        <w:pict>
          <v:shape id="_x0000_s1145" type="#_x0000_t75" style="width:69.58pt;height:34.85pt;margin-top:10.53pt;margin-left:-1.26pt;mso-position-horizontal-relative:page;position:absolute;z-index:-251544576" o:allowincell="f">
            <v:imagedata r:id="rId117" o:title=""/>
            <w10:anchorlock/>
          </v:shape>
        </w:pict>
      </w:r>
      <w:r>
        <w:pict>
          <v:shape id="_x0000_s1146" type="#_x0000_t75" style="width:69.58pt;height:34.85pt;margin-top:10.53pt;margin-left:276.6pt;mso-position-horizontal-relative:page;position:absolute;z-index:-251543552" o:allowincell="f">
            <v:imagedata r:id="rId123" o:title=""/>
            <w10:anchorlock/>
          </v:shape>
        </w:pict>
      </w:r>
      <w:r>
        <w:pict>
          <v:shape id="_x0000_s1147" type="#_x0000_t75" style="width:69.58pt;height:34.85pt;margin-top:10.53pt;margin-left:346.06pt;mso-position-horizontal-relative:page;position:absolute;z-index:-251542528" o:allowincell="f">
            <v:imagedata r:id="rId124" o:title=""/>
            <w10:anchorlock/>
          </v:shape>
        </w:pict>
      </w:r>
      <w:r>
        <w:pict>
          <v:shape id="_x0000_s1148" type="#_x0000_t75" style="width:69.58pt;height:34.85pt;margin-top:10.53pt;margin-left:207.14pt;mso-position-horizontal-relative:page;position:absolute;z-index:-251541504" o:allowincell="f">
            <v:imagedata r:id="rId125" o:title=""/>
            <w10:anchorlock/>
          </v:shape>
        </w:pict>
      </w:r>
      <w:r>
        <w:pict>
          <v:shape id="_x0000_s1149" type="#_x0000_t75" style="width:69.58pt;height:34.85pt;margin-top:10.53pt;margin-left:68.21pt;mso-position-horizontal-relative:page;position:absolute;z-index:-251540480" o:allowincell="f">
            <v:imagedata r:id="rId117" o:title=""/>
            <w10:anchorlock/>
          </v:shape>
        </w:pic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26"/>
          <w:szCs w:val="26"/>
          <w:u w:val="none"/>
          <w:rtl w:val="0"/>
        </w:rPr>
        <w:t xml:space="preserve">di portarmi via il biglietto... Che faccia di fontina!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auto"/>
          <w:spacing w:val="0"/>
          <w:w w:val="100"/>
          <w:sz w:val="26"/>
          <w:szCs w:val="26"/>
          <w:u w:val="none"/>
          <w:rtl w:val="0"/>
        </w:rPr>
        <w:t xml:space="preserve"> </w:t>
      </w:r>
    </w:p>
    <w:p>
      <w:pPr>
        <w:bidi w:val="0"/>
        <w:spacing w:before="103" w:after="0" w:line="287" w:lineRule="atLeast"/>
        <w:ind w:left="0" w:right="-200" w:firstLine="0"/>
        <w:jc w:val="both"/>
        <w:outlineLvl w:val="9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26"/>
          <w:szCs w:val="26"/>
          <w:u w:val="none"/>
          <w:rtl w:val="0"/>
        </w:rPr>
        <w:t xml:space="preserve">Per fortuna proprio in quel momento venne in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auto"/>
          <w:spacing w:val="0"/>
          <w:w w:val="100"/>
          <w:sz w:val="26"/>
          <w:szCs w:val="26"/>
          <w:u w:val="none"/>
          <w:rtl w:val="0"/>
        </w:rPr>
        <w:t xml:space="preserve"> </w:t>
      </w:r>
      <w:r>
        <w:pict>
          <v:shape id="_x0000_s1150" type="#_x0000_t75" style="width:69.58pt;height:34.85pt;margin-top:1.27pt;margin-left:-1.26pt;mso-position-horizontal-relative:page;position:absolute;z-index:-251539456" o:allowincell="f">
            <v:imagedata r:id="rId126" o:title=""/>
            <w10:anchorlock/>
          </v:shape>
        </w:pict>
      </w:r>
      <w:r>
        <w:pict>
          <v:shape id="_x0000_s1151" type="#_x0000_t75" style="width:69.58pt;height:34.85pt;margin-top:1.27pt;margin-left:68.21pt;mso-position-horizontal-relative:page;position:absolute;z-index:-251538432" o:allowincell="f">
            <v:imagedata r:id="rId127" o:title=""/>
            <w10:anchorlock/>
          </v:shape>
        </w:pict>
      </w:r>
      <w:r>
        <w:pict>
          <v:shape id="_x0000_s1152" type="#_x0000_t75" style="width:69.58pt;height:34.85pt;margin-top:1.27pt;margin-left:137.67pt;mso-position-horizontal-relative:page;position:absolute;z-index:-251537408" o:allowincell="f">
            <v:imagedata r:id="rId128" o:title=""/>
            <w10:anchorlock/>
          </v:shape>
        </w:pict>
      </w:r>
      <w:r>
        <w:pict>
          <v:shape id="_x0000_s1153" type="#_x0000_t75" style="width:69.58pt;height:34.85pt;margin-top:1.27pt;margin-left:346.06pt;mso-position-horizontal-relative:page;position:absolute;z-index:251780096" o:allowincell="f">
            <v:imagedata r:id="rId129" o:title=""/>
            <w10:anchorlock/>
          </v:shape>
        </w:pict>
      </w:r>
      <w:r>
        <w:pict>
          <v:shape id="_x0000_s1154" type="#_x0000_t75" style="width:69.58pt;height:34.85pt;margin-top:1.27pt;margin-left:207.14pt;mso-position-horizontal-relative:page;position:absolute;z-index:-251535360" o:allowincell="f">
            <v:imagedata r:id="rId130" o:title=""/>
            <w10:anchorlock/>
          </v:shape>
        </w:pict>
      </w:r>
      <w:r>
        <w:pict>
          <v:shape id="_x0000_s1155" type="#_x0000_t75" style="width:69.58pt;height:34.85pt;margin-top:1.27pt;margin-left:276.6pt;mso-position-horizontal-relative:page;position:absolute;z-index:-251534336" o:allowincell="f">
            <v:imagedata r:id="rId131" o:title=""/>
            <w10:anchorlock/>
          </v:shape>
        </w:pict>
      </w:r>
    </w:p>
    <w:p>
      <w:pPr>
        <w:bidi w:val="0"/>
        <w:spacing w:before="78" w:after="0" w:line="313" w:lineRule="atLeast"/>
        <w:ind w:left="0" w:right="2230" w:firstLine="0"/>
        <w:jc w:val="both"/>
        <w:outlineLvl w:val="9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26"/>
          <w:szCs w:val="26"/>
          <w:u w:val="none"/>
          <w:rtl w:val="0"/>
        </w:rPr>
        <w:t xml:space="preserve">mio aiuto il vigile, che le fece un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auto"/>
          <w:spacing w:val="0"/>
          <w:w w:val="100"/>
          <w:sz w:val="26"/>
          <w:szCs w:val="26"/>
          <w:u w:val="none"/>
          <w:rtl w:val="0"/>
        </w:rPr>
        <w:t xml:space="preserve"> </w:t>
      </w:r>
      <w:r>
        <w:pict>
          <v:shape id="_x0000_s1156" type="#_x0000_t75" style="width:69.58pt;height:34.85pt;margin-top:15.01pt;margin-left:-1.26pt;mso-position-horizontal-relative:page;position:absolute;z-index:-251533312" o:allowincell="f">
            <v:imagedata r:id="rId132" o:title=""/>
            <w10:anchorlock/>
          </v:shape>
        </w:pict>
      </w:r>
      <w:r>
        <w:pict>
          <v:shape id="_x0000_s1157" type="#_x0000_t75" style="width:69.58pt;height:34.85pt;margin-top:15.01pt;margin-left:346.06pt;mso-position-horizontal-relative:page;position:absolute;z-index:-251532288" o:allowincell="f">
            <v:imagedata r:id="rId133" o:title=""/>
            <w10:anchorlock/>
          </v:shape>
        </w:pict>
      </w:r>
      <w:r>
        <w:pict>
          <v:shape id="_x0000_s1158" type="#_x0000_t75" style="width:69.58pt;height:34.85pt;margin-top:15.01pt;margin-left:207.14pt;mso-position-horizontal-relative:page;position:absolute;z-index:-251531264" o:allowincell="f">
            <v:imagedata r:id="rId134" o:title=""/>
            <w10:anchorlock/>
          </v:shape>
        </w:pict>
      </w:r>
      <w:r>
        <w:pict>
          <v:shape id="_x0000_s1159" type="#_x0000_t75" style="width:69.58pt;height:34.85pt;margin-top:15.01pt;margin-left:137.67pt;mso-position-horizontal-relative:page;position:absolute;z-index:-251530240" o:allowincell="f">
            <v:imagedata r:id="rId135" o:title=""/>
            <w10:anchorlock/>
          </v:shape>
        </w:pict>
      </w:r>
      <w:r>
        <w:pict>
          <v:shape id="_x0000_s1160" type="#_x0000_t75" style="width:69.58pt;height:34.85pt;margin-top:15.01pt;margin-left:68.21pt;mso-position-horizontal-relative:page;position:absolute;z-index:-251529216" o:allowincell="f">
            <v:imagedata r:id="rId136" o:title=""/>
            <w10:anchorlock/>
          </v:shape>
        </w:pict>
      </w:r>
      <w:r>
        <w:pict>
          <v:shape id="_x0000_s1161" type="#_x0000_t75" style="width:69.58pt;height:34.85pt;margin-top:15.01pt;margin-left:276.6pt;mso-position-horizontal-relative:page;position:absolute;z-index:-251528192" o:allowincell="f">
            <v:imagedata r:id="rId137" o:title=""/>
            <w10:anchorlock/>
          </v:shape>
        </w:pic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26"/>
          <w:szCs w:val="26"/>
          <w:u w:val="none"/>
          <w:rtl w:val="0"/>
        </w:rPr>
        <w:t xml:space="preserve">mucchio di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E33F92"/>
          <w:spacing w:val="13"/>
          <w:w w:val="100"/>
          <w:sz w:val="38"/>
          <w:szCs w:val="38"/>
          <w:u w:val="none"/>
          <w:rtl w:val="0"/>
        </w:rPr>
        <w:t>MULTE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auto"/>
          <w:spacing w:val="0"/>
          <w:w w:val="100"/>
          <w:sz w:val="26"/>
          <w:szCs w:val="26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26"/>
          <w:szCs w:val="26"/>
          <w:u w:val="none"/>
          <w:rtl w:val="0"/>
        </w:rPr>
        <w:t xml:space="preserve">alto un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auto"/>
          <w:spacing w:val="0"/>
          <w:w w:val="100"/>
          <w:sz w:val="26"/>
          <w:szCs w:val="26"/>
          <w:u w:val="none"/>
          <w:rtl w:val="0"/>
        </w:rPr>
        <w:t xml:space="preserve"> </w:t>
      </w:r>
    </w:p>
    <w:p>
      <w:pPr>
        <w:bidi w:val="0"/>
        <w:spacing w:before="103" w:after="0" w:line="287" w:lineRule="atLeast"/>
        <w:ind w:left="0" w:right="-200" w:firstLine="0"/>
        <w:jc w:val="both"/>
        <w:outlineLvl w:val="9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26"/>
          <w:szCs w:val="26"/>
          <w:u w:val="none"/>
          <w:rtl w:val="0"/>
        </w:rPr>
        <w:t>metro e mezzo!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auto"/>
          <w:spacing w:val="0"/>
          <w:w w:val="100"/>
          <w:sz w:val="26"/>
          <w:szCs w:val="26"/>
          <w:u w:val="none"/>
          <w:rtl w:val="0"/>
        </w:rPr>
        <w:t xml:space="preserve"> </w:t>
      </w:r>
      <w:r>
        <w:pict>
          <v:shape id="_x0000_s1162" type="#_x0000_t75" style="width:69.58pt;height:34.85pt;margin-top:7.73pt;margin-left:-1.26pt;mso-position-horizontal-relative:page;position:absolute;z-index:-251527168" o:allowincell="f">
            <v:imagedata r:id="rId138" o:title=""/>
            <w10:anchorlock/>
          </v:shape>
        </w:pict>
      </w:r>
      <w:r>
        <w:pict>
          <v:shape id="_x0000_s1163" type="#_x0000_t75" style="width:69.58pt;height:34.85pt;margin-top:7.73pt;margin-left:68.21pt;mso-position-horizontal-relative:page;position:absolute;z-index:-251526144" o:allowincell="f">
            <v:imagedata r:id="rId139" o:title=""/>
            <w10:anchorlock/>
          </v:shape>
        </w:pict>
      </w:r>
      <w:r>
        <w:pict>
          <v:shape id="_x0000_s1164" type="#_x0000_t75" style="width:69.58pt;height:34.85pt;margin-top:7.73pt;margin-left:346.06pt;mso-position-horizontal-relative:page;position:absolute;z-index:-251525120" o:allowincell="f">
            <v:imagedata r:id="rId140" o:title=""/>
            <w10:anchorlock/>
          </v:shape>
        </w:pict>
      </w:r>
      <w:r>
        <w:pict>
          <v:shape id="_x0000_s1165" type="#_x0000_t75" style="width:69.58pt;height:34.85pt;margin-top:7.73pt;margin-left:207.14pt;mso-position-horizontal-relative:page;position:absolute;z-index:251792384" o:allowincell="f">
            <v:imagedata r:id="rId141" o:title=""/>
            <w10:anchorlock/>
          </v:shape>
        </w:pict>
      </w:r>
      <w:r>
        <w:pict>
          <v:shape id="_x0000_s1166" type="#_x0000_t75" style="width:69.58pt;height:34.85pt;margin-top:7.73pt;margin-left:137.67pt;mso-position-horizontal-relative:page;position:absolute;z-index:251793408" o:allowincell="f">
            <v:imagedata r:id="rId142" o:title=""/>
            <w10:anchorlock/>
          </v:shape>
        </w:pict>
      </w:r>
      <w:r>
        <w:pict>
          <v:shape id="_x0000_s1167" type="#_x0000_t75" style="width:69.58pt;height:34.85pt;margin-top:7.73pt;margin-left:276.6pt;mso-position-horizontal-relative:page;position:absolute;z-index:251794432" o:allowincell="f">
            <v:imagedata r:id="rId143" o:title=""/>
            <w10:anchorlock/>
          </v:shape>
        </w:pict>
      </w:r>
      <w:r>
        <w:pict>
          <v:shape id="_x0000_s1168" type="#_x0000_t75" style="width:69.58pt;height:34.85pt;margin-top:285.59pt;margin-left:-1.26pt;mso-position-horizontal-relative:page;position:absolute;z-index:-251521024" o:allowincell="f">
            <v:imagedata r:id="rId144" o:title=""/>
            <w10:anchorlock/>
          </v:shape>
        </w:pict>
      </w:r>
      <w:r>
        <w:pict>
          <v:shape id="_x0000_s1169" type="#_x0000_t75" style="width:69.58pt;height:34.85pt;margin-top:285.59pt;margin-left:68.21pt;mso-position-horizontal-relative:page;position:absolute;z-index:-251520000" o:allowincell="f">
            <v:imagedata r:id="rId145" o:title=""/>
            <w10:anchorlock/>
          </v:shape>
        </w:pict>
      </w:r>
      <w:r>
        <w:pict>
          <v:shape id="_x0000_s1170" type="#_x0000_t75" style="width:69.58pt;height:34.85pt;margin-top:285.59pt;margin-left:137.67pt;mso-position-horizontal-relative:page;position:absolute;z-index:-251518976" o:allowincell="f">
            <v:imagedata r:id="rId146" o:title=""/>
            <w10:anchorlock/>
          </v:shape>
        </w:pict>
      </w:r>
      <w:r>
        <w:pict>
          <v:shape id="_x0000_s1171" type="#_x0000_t75" style="width:69.58pt;height:34.85pt;margin-top:285.59pt;margin-left:207.14pt;mso-position-horizontal-relative:page;position:absolute;z-index:-251517952" o:allowincell="f">
            <v:imagedata r:id="rId147" o:title=""/>
            <w10:anchorlock/>
          </v:shape>
        </w:pict>
      </w:r>
      <w:r>
        <w:pict>
          <v:shape id="_x0000_s1172" type="#_x0000_t75" style="width:69.58pt;height:34.85pt;margin-top:285.59pt;margin-left:276.6pt;mso-position-horizontal-relative:page;position:absolute;z-index:-251516928" o:allowincell="f">
            <v:imagedata r:id="rId148" o:title=""/>
            <w10:anchorlock/>
          </v:shape>
        </w:pict>
      </w:r>
      <w:r>
        <w:pict>
          <v:shape id="_x0000_s1173" type="#_x0000_t75" style="width:69.58pt;height:34.85pt;margin-top:285.59pt;margin-left:346.06pt;mso-position-horizontal-relative:page;position:absolute;z-index:-251515904" o:allowincell="f">
            <v:imagedata r:id="rId149" o:title=""/>
            <w10:anchorlock/>
          </v:shape>
        </w:pict>
      </w:r>
    </w:p>
    <w:p>
      <w:pPr>
        <w:bidi w:val="0"/>
        <w:spacing w:before="430" w:after="0"/>
        <w:ind w:left="423" w:right="-200" w:firstLine="0"/>
        <w:jc w:val="both"/>
        <w:outlineLvl w:val="9"/>
      </w:pPr>
      <w:r>
        <w:pict>
          <v:shape id="_x0000_i1174" type="#_x0000_t75" style="width:69.58pt;height:34.85pt" o:allowincell="f">
            <v:imagedata r:id="rId150" o:title=""/>
            <w10:anchorlock/>
          </v:shape>
        </w:pict>
      </w:r>
      <w:r>
        <w:pict>
          <v:shape id="_x0000_i1175" type="#_x0000_t75" style="width:69.58pt;height:34.85pt" o:allowincell="f">
            <v:imagedata r:id="rId151" o:title=""/>
            <w10:anchorlock/>
          </v:shape>
        </w:pict>
      </w:r>
      <w:r>
        <w:pict>
          <v:shape id="_x0000_i1176" type="#_x0000_t75" style="width:69.58pt;height:34.85pt" o:allowincell="f">
            <v:imagedata r:id="rId152" o:title=""/>
            <w10:anchorlock/>
          </v:shape>
        </w:pict>
      </w:r>
      <w:r>
        <w:pict>
          <v:shape id="_x0000_i1177" type="#_x0000_t75" style="width:69.58pt;height:34.85pt" o:allowincell="f">
            <v:imagedata r:id="rId153" o:title=""/>
            <w10:anchorlock/>
          </v:shape>
        </w:pict>
      </w:r>
      <w:r>
        <w:pict>
          <v:shape id="_x0000_s1178" type="#_x0000_t75" style="width:69.58pt;height:34.85pt;margin-top:21.47pt;margin-left:-1.26pt;mso-position-horizontal-relative:page;position:absolute;z-index:-251514880" o:allowincell="f">
            <v:imagedata r:id="rId154" o:title=""/>
            <w10:anchorlock/>
          </v:shape>
        </w:pict>
      </w:r>
      <w:r>
        <w:pict>
          <v:shape id="_x0000_s1179" type="#_x0000_t75" style="width:69.58pt;height:34.85pt;margin-top:21.47pt;margin-left:346.06pt;mso-position-horizontal-relative:page;position:absolute;z-index:-251513856" o:allowincell="f">
            <v:imagedata r:id="rId155" o:title=""/>
            <w10:anchorlock/>
          </v:shape>
        </w:pict>
      </w:r>
    </w:p>
    <w:p>
      <w:pPr>
        <w:bidi w:val="0"/>
        <w:spacing w:before="1" w:after="0"/>
        <w:ind w:left="423" w:right="-200" w:firstLine="0"/>
        <w:jc w:val="both"/>
        <w:outlineLvl w:val="9"/>
      </w:pPr>
      <w:r>
        <w:pict>
          <v:shape id="_x0000_i1180" type="#_x0000_t75" style="width:69.58pt;height:34.85pt" o:allowincell="f">
            <v:imagedata r:id="rId156" o:title=""/>
            <w10:anchorlock/>
          </v:shape>
        </w:pict>
      </w:r>
      <w:r>
        <w:pict>
          <v:shape id="_x0000_i1181" type="#_x0000_t75" style="width:69.58pt;height:34.85pt" o:allowincell="f">
            <v:imagedata r:id="rId157" o:title=""/>
            <w10:anchorlock/>
          </v:shape>
        </w:pict>
      </w:r>
      <w:r>
        <w:pict>
          <v:shape id="_x0000_i1182" type="#_x0000_t75" style="width:69.58pt;height:34.85pt" o:allowincell="f">
            <v:imagedata r:id="rId158" o:title=""/>
            <w10:anchorlock/>
          </v:shape>
        </w:pict>
      </w:r>
      <w:r>
        <w:pict>
          <v:shape id="_x0000_i1183" type="#_x0000_t75" style="width:69.58pt;height:34.85pt" o:allowincell="f">
            <v:imagedata r:id="rId159" o:title=""/>
            <w10:anchorlock/>
          </v:shape>
        </w:pict>
      </w:r>
      <w:r>
        <w:pict>
          <v:shape id="_x0000_s1184" type="#_x0000_t75" style="width:69.58pt;height:34.85pt;margin-top:0;margin-left:-1.26pt;mso-position-horizontal-relative:page;position:absolute;z-index:-251512832" o:allowincell="f">
            <v:imagedata r:id="rId160" o:title=""/>
            <w10:anchorlock/>
          </v:shape>
        </w:pict>
      </w:r>
      <w:r>
        <w:pict>
          <v:shape id="_x0000_s1185" type="#_x0000_t75" style="width:69.58pt;height:34.85pt;margin-top:0;margin-left:346.06pt;mso-position-horizontal-relative:page;position:absolute;z-index:-251511808" o:allowincell="f">
            <v:imagedata r:id="rId161" o:title=""/>
            <w10:anchorlock/>
          </v:shape>
        </w:pict>
      </w:r>
    </w:p>
    <w:p>
      <w:pPr>
        <w:bidi w:val="0"/>
        <w:spacing w:before="1" w:after="0"/>
        <w:ind w:left="423" w:right="-200" w:firstLine="0"/>
        <w:jc w:val="both"/>
        <w:outlineLvl w:val="9"/>
      </w:pPr>
      <w:r>
        <w:pict>
          <v:shape id="_x0000_i1186" type="#_x0000_t75" style="width:69.58pt;height:34.85pt" o:allowincell="f">
            <v:imagedata r:id="rId162" o:title=""/>
            <w10:anchorlock/>
          </v:shape>
        </w:pict>
      </w:r>
      <w:r>
        <w:pict>
          <v:shape id="_x0000_i1187" type="#_x0000_t75" style="width:69.58pt;height:34.85pt" o:allowincell="f">
            <v:imagedata r:id="rId163" o:title=""/>
            <w10:anchorlock/>
          </v:shape>
        </w:pict>
      </w:r>
      <w:r>
        <w:pict>
          <v:shape id="_x0000_i1188" type="#_x0000_t75" style="width:69.58pt;height:34.85pt" o:allowincell="f">
            <v:imagedata r:id="rId164" o:title=""/>
            <w10:anchorlock/>
          </v:shape>
        </w:pict>
      </w:r>
      <w:r>
        <w:pict>
          <v:shape id="_x0000_i1189" type="#_x0000_t75" style="width:69.58pt;height:34.85pt" o:allowincell="f">
            <v:imagedata r:id="rId165" o:title=""/>
            <w10:anchorlock/>
          </v:shape>
        </w:pict>
      </w:r>
      <w:r>
        <w:pict>
          <v:shape id="_x0000_s1190" type="#_x0000_t75" style="width:69.58pt;height:34.85pt;margin-top:0;margin-left:-1.26pt;mso-position-horizontal-relative:page;position:absolute;z-index:-251510784" o:allowincell="f">
            <v:imagedata r:id="rId166" o:title=""/>
            <w10:anchorlock/>
          </v:shape>
        </w:pict>
      </w:r>
      <w:r>
        <w:pict>
          <v:shape id="_x0000_s1191" type="#_x0000_t75" style="width:69.58pt;height:34.85pt;margin-top:0;margin-left:346.06pt;mso-position-horizontal-relative:page;position:absolute;z-index:-251509760" o:allowincell="f">
            <v:imagedata r:id="rId167" o:title=""/>
            <w10:anchorlock/>
          </v:shape>
        </w:pict>
      </w:r>
    </w:p>
    <w:p>
      <w:pPr>
        <w:bidi w:val="0"/>
        <w:spacing w:before="1" w:after="0"/>
        <w:ind w:left="423" w:right="-200" w:firstLine="0"/>
        <w:jc w:val="both"/>
        <w:outlineLvl w:val="9"/>
      </w:pPr>
      <w:r>
        <w:pict>
          <v:shape id="_x0000_i1192" type="#_x0000_t75" style="width:69.58pt;height:34.85pt" o:allowincell="f">
            <v:imagedata r:id="rId168" o:title=""/>
            <w10:anchorlock/>
          </v:shape>
        </w:pict>
      </w:r>
      <w:r>
        <w:pict>
          <v:shape id="_x0000_i1193" type="#_x0000_t75" style="width:69.58pt;height:34.85pt" o:allowincell="f">
            <v:imagedata r:id="rId169" o:title=""/>
            <w10:anchorlock/>
          </v:shape>
        </w:pict>
      </w:r>
      <w:r>
        <w:pict>
          <v:shape id="_x0000_i1194" type="#_x0000_t75" style="width:69.58pt;height:34.85pt" o:allowincell="f">
            <v:imagedata r:id="rId170" o:title=""/>
            <w10:anchorlock/>
          </v:shape>
        </w:pict>
      </w:r>
      <w:r>
        <w:pict>
          <v:shape id="_x0000_i1195" type="#_x0000_t75" style="width:69.58pt;height:34.85pt" o:allowincell="f">
            <v:imagedata r:id="rId171" o:title=""/>
            <w10:anchorlock/>
          </v:shape>
        </w:pict>
      </w:r>
      <w:r>
        <w:pict>
          <v:shape id="_x0000_s1196" type="#_x0000_t75" style="width:69.58pt;height:34.85pt;margin-top:0;margin-left:-1.26pt;mso-position-horizontal-relative:page;position:absolute;z-index:-251508736" o:allowincell="f">
            <v:imagedata r:id="rId172" o:title=""/>
            <w10:anchorlock/>
          </v:shape>
        </w:pict>
      </w:r>
      <w:r>
        <w:pict>
          <v:shape id="_x0000_s1197" type="#_x0000_t75" style="width:69.58pt;height:34.85pt;margin-top:0;margin-left:346.06pt;mso-position-horizontal-relative:page;position:absolute;z-index:-251507712" o:allowincell="f">
            <v:imagedata r:id="rId173" o:title=""/>
            <w10:anchorlock/>
          </v:shape>
        </w:pict>
      </w:r>
    </w:p>
    <w:p>
      <w:pPr>
        <w:bidi w:val="0"/>
        <w:spacing w:before="1" w:after="0"/>
        <w:ind w:left="423" w:right="-200" w:firstLine="0"/>
        <w:jc w:val="both"/>
        <w:outlineLvl w:val="9"/>
      </w:pPr>
      <w:r>
        <w:pict>
          <v:shape id="_x0000_i1198" type="#_x0000_t75" style="width:69.58pt;height:34.85pt" o:allowincell="f">
            <v:imagedata r:id="rId174" o:title=""/>
            <w10:anchorlock/>
          </v:shape>
        </w:pict>
      </w:r>
      <w:r>
        <w:pict>
          <v:shape id="_x0000_i1199" type="#_x0000_t75" style="width:69.58pt;height:34.85pt" o:allowincell="f">
            <v:imagedata r:id="rId175" o:title=""/>
            <w10:anchorlock/>
          </v:shape>
        </w:pict>
      </w:r>
      <w:r>
        <w:pict>
          <v:shape id="_x0000_i1200" type="#_x0000_t75" style="width:69.58pt;height:34.85pt" o:allowincell="f">
            <v:imagedata r:id="rId176" o:title=""/>
            <w10:anchorlock/>
          </v:shape>
        </w:pict>
      </w:r>
      <w:r>
        <w:pict>
          <v:shape id="_x0000_i1201" type="#_x0000_t75" style="width:69.58pt;height:34.85pt" o:allowincell="f">
            <v:imagedata r:id="rId177" o:title=""/>
            <w10:anchorlock/>
          </v:shape>
        </w:pict>
      </w:r>
      <w:r>
        <w:pict>
          <v:shape id="_x0000_s1202" type="#_x0000_t75" style="width:69.58pt;height:34.85pt;margin-top:0;margin-left:-1.26pt;mso-position-horizontal-relative:page;position:absolute;z-index:-251506688" o:allowincell="f">
            <v:imagedata r:id="rId178" o:title=""/>
            <w10:anchorlock/>
          </v:shape>
        </w:pict>
      </w:r>
      <w:r>
        <w:pict>
          <v:shape id="_x0000_s1203" type="#_x0000_t75" style="width:69.58pt;height:34.85pt;margin-top:0;margin-left:346.06pt;mso-position-horizontal-relative:page;position:absolute;z-index:-251505664" o:allowincell="f">
            <v:imagedata r:id="rId179" o:title=""/>
            <w10:anchorlock/>
          </v:shape>
        </w:pict>
      </w:r>
    </w:p>
    <w:p>
      <w:pPr>
        <w:bidi w:val="0"/>
        <w:spacing w:before="1" w:after="0"/>
        <w:ind w:left="423" w:right="-200" w:firstLine="0"/>
        <w:jc w:val="both"/>
        <w:outlineLvl w:val="9"/>
      </w:pPr>
      <w:r>
        <w:pict>
          <v:shape id="_x0000_i1204" type="#_x0000_t75" style="width:69.58pt;height:34.85pt" o:allowincell="f">
            <v:imagedata r:id="rId180" o:title=""/>
            <w10:anchorlock/>
          </v:shape>
        </w:pict>
      </w:r>
      <w:r>
        <w:pict>
          <v:shape id="_x0000_i1205" type="#_x0000_t75" style="width:69.58pt;height:34.85pt" o:allowincell="f">
            <v:imagedata r:id="rId181" o:title=""/>
            <w10:anchorlock/>
          </v:shape>
        </w:pict>
      </w:r>
      <w:r>
        <w:pict>
          <v:shape id="_x0000_i1206" type="#_x0000_t75" style="width:69.58pt;height:34.85pt" o:allowincell="f">
            <v:imagedata r:id="rId182" o:title=""/>
            <w10:anchorlock/>
          </v:shape>
        </w:pict>
      </w:r>
      <w:r>
        <w:pict>
          <v:shape id="_x0000_i1207" type="#_x0000_t75" style="width:69.58pt;height:34.85pt" o:allowincell="f">
            <v:imagedata r:id="rId183" o:title=""/>
            <w10:anchorlock/>
          </v:shape>
        </w:pict>
      </w:r>
      <w:r>
        <w:pict>
          <v:shape id="_x0000_s1208" type="#_x0000_t75" style="width:69.58pt;height:34.85pt;margin-top:0;margin-left:-1.26pt;mso-position-horizontal-relative:page;position:absolute;z-index:-251504640" o:allowincell="f">
            <v:imagedata r:id="rId184" o:title=""/>
            <w10:anchorlock/>
          </v:shape>
        </w:pict>
      </w:r>
      <w:r>
        <w:pict>
          <v:shape id="_x0000_s1209" type="#_x0000_t75" style="width:69.58pt;height:34.85pt;margin-top:0;margin-left:346.06pt;mso-position-horizontal-relative:page;position:absolute;z-index:-251503616" o:allowincell="f">
            <v:imagedata r:id="rId185" o:title=""/>
            <w10:anchorlock/>
          </v:shape>
        </w:pict>
      </w:r>
    </w:p>
    <w:p>
      <w:pPr>
        <w:bidi w:val="0"/>
        <w:spacing w:before="1" w:after="0"/>
        <w:ind w:left="423" w:right="-200" w:firstLine="0"/>
        <w:jc w:val="both"/>
        <w:outlineLvl w:val="9"/>
      </w:pPr>
      <w:r>
        <w:pict>
          <v:shape id="_x0000_i1210" type="#_x0000_t75" style="width:69.58pt;height:34.85pt" o:allowincell="f">
            <v:imagedata r:id="rId186" o:title=""/>
            <w10:anchorlock/>
          </v:shape>
        </w:pict>
      </w:r>
      <w:r>
        <w:pict>
          <v:shape id="_x0000_i1211" type="#_x0000_t75" style="width:69.58pt;height:34.85pt" o:allowincell="f">
            <v:imagedata r:id="rId187" o:title=""/>
            <w10:anchorlock/>
          </v:shape>
        </w:pict>
      </w:r>
      <w:r>
        <w:pict>
          <v:shape id="_x0000_i1212" type="#_x0000_t75" style="width:69.58pt;height:34.85pt" o:allowincell="f">
            <v:imagedata r:id="rId188" o:title=""/>
            <w10:anchorlock/>
          </v:shape>
        </w:pict>
      </w:r>
      <w:r>
        <w:pict>
          <v:shape id="_x0000_i1213" type="#_x0000_t75" style="width:69.58pt;height:34.85pt" o:allowincell="f">
            <v:imagedata r:id="rId189" o:title=""/>
            <w10:anchorlock/>
          </v:shape>
        </w:pict>
      </w:r>
      <w:r>
        <w:pict>
          <v:shape id="_x0000_s1214" type="#_x0000_t75" style="width:69.58pt;height:34.85pt;margin-top:0;margin-left:-1.26pt;mso-position-horizontal-relative:page;position:absolute;z-index:-251502592" o:allowincell="f">
            <v:imagedata r:id="rId190" o:title=""/>
            <w10:anchorlock/>
          </v:shape>
        </w:pict>
      </w:r>
      <w:r>
        <w:pict>
          <v:shape id="_x0000_s1215" type="#_x0000_t75" style="width:69.58pt;height:34.85pt;margin-top:0;margin-left:346.06pt;mso-position-horizontal-relative:page;position:absolute;z-index:-251501568" o:allowincell="f">
            <v:imagedata r:id="rId191" o:title=""/>
            <w10:anchorlock/>
          </v:shape>
        </w:pict>
      </w:r>
    </w:p>
    <w:p>
      <w:pPr>
        <w:sectPr>
          <w:headerReference w:type="even" r:id="rId192"/>
          <w:headerReference w:type="default" r:id="rId193"/>
          <w:footerReference w:type="default" r:id="rId194"/>
          <w:pgSz w:w="8003" w:h="10540"/>
          <w:pgMar w:top="640" w:right="1080" w:bottom="380" w:left="941" w:header="708" w:footer="708"/>
          <w:cols w:space="708"/>
          <w:titlePg w:val="0"/>
        </w:sectPr>
      </w:pPr>
    </w:p>
    <w:p>
      <w:pPr>
        <w:bidi w:val="0"/>
        <w:spacing w:before="837" w:after="0" w:line="512" w:lineRule="atLeast"/>
        <w:ind w:left="1551" w:right="301" w:firstLine="0"/>
        <w:jc w:val="center"/>
        <w:outlineLvl w:val="9"/>
        <w:rPr>
          <w:rFonts w:ascii="Times New Roman" w:eastAsia="Times New Roman" w:hAnsi="Times New Roman" w:cs="Times New Roman"/>
          <w:sz w:val="41"/>
          <w:szCs w:val="41"/>
        </w:rPr>
      </w:pP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18"/>
          <w:w w:val="100"/>
          <w:sz w:val="58"/>
          <w:szCs w:val="58"/>
          <w:u w:val="none"/>
          <w:rtl w:val="0"/>
        </w:rPr>
        <w:t>D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18"/>
          <w:w w:val="100"/>
          <w:sz w:val="41"/>
          <w:szCs w:val="41"/>
          <w:u w:val="none"/>
          <w:rtl w:val="0"/>
        </w:rPr>
        <w:t>IVERSI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128"/>
          <w:w w:val="100"/>
          <w:sz w:val="41"/>
          <w:szCs w:val="41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11"/>
          <w:w w:val="100"/>
          <w:sz w:val="41"/>
          <w:szCs w:val="41"/>
          <w:u w:val="none"/>
          <w:rtl w:val="0"/>
        </w:rPr>
        <w:t>MA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90"/>
          <w:w w:val="100"/>
          <w:sz w:val="41"/>
          <w:szCs w:val="41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20"/>
          <w:w w:val="100"/>
          <w:sz w:val="41"/>
          <w:szCs w:val="41"/>
          <w:u w:val="none"/>
          <w:rtl w:val="0"/>
        </w:rPr>
        <w:t>UNITI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20"/>
          <w:w w:val="100"/>
          <w:sz w:val="58"/>
          <w:szCs w:val="58"/>
          <w:u w:val="none"/>
          <w:rtl w:val="0"/>
        </w:rPr>
        <w:t>,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58"/>
          <w:szCs w:val="58"/>
          <w:u w:val="none"/>
          <w:rtl w:val="0"/>
        </w:rPr>
        <w:t xml:space="preserve"> </w:t>
      </w:r>
      <w:r>
        <w:pict>
          <v:shape id="PathGroup" o:spid="_x0000_s1216" type="#_x0000_t75" style="width:400.16pt;height:526.98pt;margin-top:-32pt;margin-left:0;mso-position-horizontal-relative:page;position:absolute;z-index:-251500544" o:allowincell="f">
            <v:imagedata r:id="rId195" o:title=""/>
            <w10:anchorlock/>
          </v:shape>
        </w:pict>
      </w:r>
      <w:r>
        <w:pict>
          <v:shape id="_x0000_s1217" type="#_x0000_t75" style="width:105.73pt;height:79.75pt;margin-top:-31.77pt;margin-left:111.82pt;mso-position-horizontal-relative:page;position:absolute;z-index:251816960" o:allowincell="f">
            <v:imagedata r:id="rId196" o:title=""/>
            <w10:anchorlock/>
          </v:shape>
        </w:pict>
      </w:r>
      <w:r>
        <w:pict>
          <v:shape id="_x0000_s1218" type="#_x0000_t75" style="width:70.58pt;height:79.75pt;margin-top:-31.77pt;margin-left:217.36pt;mso-position-horizontal-relative:page;position:absolute;z-index:251817984" o:allowincell="f">
            <v:imagedata r:id="rId197" o:title=""/>
            <w10:anchorlock/>
          </v:shape>
        </w:pic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11"/>
          <w:w w:val="100"/>
          <w:sz w:val="41"/>
          <w:szCs w:val="41"/>
          <w:u w:val="none"/>
          <w:rtl w:val="0"/>
        </w:rPr>
        <w:t>VIVIAMO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144"/>
          <w:w w:val="100"/>
          <w:sz w:val="41"/>
          <w:szCs w:val="41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11"/>
          <w:w w:val="100"/>
          <w:sz w:val="41"/>
          <w:szCs w:val="41"/>
          <w:u w:val="none"/>
          <w:rtl w:val="0"/>
        </w:rPr>
        <w:t>IN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105"/>
          <w:w w:val="100"/>
          <w:sz w:val="41"/>
          <w:szCs w:val="41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6"/>
          <w:w w:val="100"/>
          <w:sz w:val="41"/>
          <w:szCs w:val="41"/>
          <w:u w:val="none"/>
          <w:rtl w:val="0"/>
        </w:rPr>
        <w:t>PACE</w:t>
      </w:r>
    </w:p>
    <w:p>
      <w:pPr>
        <w:bidi w:val="0"/>
        <w:spacing w:before="0" w:after="0" w:line="642" w:lineRule="atLeast"/>
        <w:ind w:left="2367" w:right="-200" w:firstLine="0"/>
        <w:jc w:val="both"/>
        <w:outlineLvl w:val="9"/>
        <w:rPr>
          <w:rFonts w:ascii="Times New Roman" w:eastAsia="Times New Roman" w:hAnsi="Times New Roman" w:cs="Times New Roman"/>
          <w:sz w:val="58"/>
          <w:szCs w:val="58"/>
        </w:rPr>
      </w:pP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11"/>
          <w:w w:val="100"/>
          <w:sz w:val="41"/>
          <w:szCs w:val="41"/>
          <w:u w:val="none"/>
          <w:rtl w:val="0"/>
        </w:rPr>
        <w:t>SENZA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150"/>
          <w:w w:val="100"/>
          <w:sz w:val="41"/>
          <w:szCs w:val="41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19"/>
          <w:w w:val="100"/>
          <w:sz w:val="41"/>
          <w:szCs w:val="41"/>
          <w:u w:val="none"/>
          <w:rtl w:val="0"/>
        </w:rPr>
        <w:t>LITI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19"/>
          <w:w w:val="100"/>
          <w:sz w:val="58"/>
          <w:szCs w:val="58"/>
          <w:u w:val="none"/>
          <w:rtl w:val="0"/>
        </w:rPr>
        <w:t>!</w:t>
      </w:r>
    </w:p>
    <w:p>
      <w:pPr>
        <w:bidi w:val="0"/>
        <w:spacing w:before="207" w:after="0" w:line="402" w:lineRule="atLeast"/>
        <w:ind w:left="864" w:right="-98" w:firstLine="0"/>
        <w:jc w:val="both"/>
        <w:outlineLvl w:val="9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26"/>
          <w:szCs w:val="26"/>
          <w:u w:val="none"/>
          <w:rtl w:val="0"/>
        </w:rPr>
        <w:t>Pandora lesse il bigliettino che avevamo recupera- to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28"/>
          <w:szCs w:val="28"/>
          <w:u w:val="none"/>
          <w:rtl w:val="0"/>
        </w:rPr>
        <w:t>: ‘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26"/>
          <w:szCs w:val="26"/>
          <w:u w:val="none"/>
          <w:rtl w:val="0"/>
        </w:rPr>
        <w:t>T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18"/>
          <w:szCs w:val="18"/>
          <w:u w:val="none"/>
          <w:rtl w:val="0"/>
        </w:rPr>
        <w:t>UTTI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41"/>
          <w:w w:val="100"/>
          <w:sz w:val="18"/>
          <w:szCs w:val="18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18"/>
          <w:szCs w:val="18"/>
          <w:u w:val="none"/>
          <w:rtl w:val="0"/>
        </w:rPr>
        <w:t>DIVERSI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26"/>
          <w:szCs w:val="26"/>
          <w:u w:val="none"/>
          <w:rtl w:val="0"/>
        </w:rPr>
        <w:t xml:space="preserve">,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18"/>
          <w:szCs w:val="18"/>
          <w:u w:val="none"/>
          <w:rtl w:val="0"/>
        </w:rPr>
        <w:t>TUTTI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44"/>
          <w:w w:val="100"/>
          <w:sz w:val="18"/>
          <w:szCs w:val="18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18"/>
          <w:szCs w:val="18"/>
          <w:u w:val="none"/>
          <w:rtl w:val="0"/>
        </w:rPr>
        <w:t>INSIEME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26"/>
          <w:szCs w:val="26"/>
          <w:u w:val="none"/>
          <w:rtl w:val="0"/>
        </w:rPr>
        <w:t xml:space="preserve">!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2"/>
          <w:w w:val="100"/>
          <w:sz w:val="26"/>
          <w:szCs w:val="26"/>
          <w:u w:val="none"/>
          <w:rtl w:val="0"/>
        </w:rPr>
        <w:t>F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2"/>
          <w:w w:val="100"/>
          <w:sz w:val="18"/>
          <w:szCs w:val="18"/>
          <w:u w:val="none"/>
          <w:rtl w:val="0"/>
        </w:rPr>
        <w:t>ATE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34"/>
          <w:w w:val="100"/>
          <w:sz w:val="18"/>
          <w:szCs w:val="18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18"/>
          <w:szCs w:val="18"/>
          <w:u w:val="none"/>
          <w:rtl w:val="0"/>
        </w:rPr>
        <w:t>UN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37"/>
          <w:w w:val="100"/>
          <w:sz w:val="18"/>
          <w:szCs w:val="18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18"/>
          <w:szCs w:val="18"/>
          <w:u w:val="none"/>
          <w:rtl w:val="0"/>
        </w:rPr>
        <w:t>CERCHIO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78"/>
          <w:w w:val="100"/>
          <w:sz w:val="18"/>
          <w:szCs w:val="18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18"/>
          <w:szCs w:val="18"/>
          <w:u w:val="none"/>
          <w:rtl w:val="0"/>
        </w:rPr>
        <w:t>DI TUTTI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44"/>
          <w:w w:val="100"/>
          <w:sz w:val="18"/>
          <w:szCs w:val="18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18"/>
          <w:szCs w:val="18"/>
          <w:u w:val="none"/>
          <w:rtl w:val="0"/>
        </w:rPr>
        <w:t>I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30"/>
          <w:w w:val="100"/>
          <w:sz w:val="18"/>
          <w:szCs w:val="18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18"/>
          <w:szCs w:val="18"/>
          <w:u w:val="none"/>
          <w:rtl w:val="0"/>
        </w:rPr>
        <w:t>COLORI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78"/>
          <w:w w:val="100"/>
          <w:sz w:val="18"/>
          <w:szCs w:val="18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18"/>
          <w:szCs w:val="18"/>
          <w:u w:val="none"/>
          <w:rtl w:val="0"/>
        </w:rPr>
        <w:t>CHE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47"/>
          <w:w w:val="100"/>
          <w:sz w:val="18"/>
          <w:szCs w:val="18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18"/>
          <w:szCs w:val="18"/>
          <w:u w:val="none"/>
          <w:rtl w:val="0"/>
        </w:rPr>
        <w:t>MOSTRI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64"/>
          <w:w w:val="100"/>
          <w:sz w:val="18"/>
          <w:szCs w:val="18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18"/>
          <w:szCs w:val="18"/>
          <w:u w:val="none"/>
          <w:rtl w:val="0"/>
        </w:rPr>
        <w:t>A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27"/>
          <w:w w:val="100"/>
          <w:sz w:val="18"/>
          <w:szCs w:val="18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18"/>
          <w:szCs w:val="18"/>
          <w:u w:val="none"/>
          <w:rtl w:val="0"/>
        </w:rPr>
        <w:t>TUTTI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44"/>
          <w:w w:val="100"/>
          <w:sz w:val="18"/>
          <w:szCs w:val="18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18"/>
          <w:szCs w:val="18"/>
          <w:u w:val="none"/>
          <w:rtl w:val="0"/>
        </w:rPr>
        <w:t>I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30"/>
          <w:w w:val="100"/>
          <w:sz w:val="18"/>
          <w:szCs w:val="18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18"/>
          <w:szCs w:val="18"/>
          <w:u w:val="none"/>
          <w:rtl w:val="0"/>
        </w:rPr>
        <w:t>VOSTRI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61"/>
          <w:w w:val="100"/>
          <w:sz w:val="18"/>
          <w:szCs w:val="18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18"/>
          <w:szCs w:val="18"/>
          <w:u w:val="none"/>
          <w:rtl w:val="0"/>
        </w:rPr>
        <w:t>VALORI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26"/>
          <w:szCs w:val="26"/>
          <w:u w:val="none"/>
          <w:rtl w:val="0"/>
        </w:rPr>
        <w:t xml:space="preserve">!’. </w:t>
      </w:r>
    </w:p>
    <w:p>
      <w:pPr>
        <w:bidi w:val="0"/>
        <w:spacing w:before="0" w:after="0" w:line="445" w:lineRule="atLeast"/>
        <w:ind w:left="0" w:right="-1" w:firstLine="3382"/>
        <w:jc w:val="left"/>
        <w:outlineLvl w:val="9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4CB14E"/>
          <w:spacing w:val="0"/>
          <w:w w:val="100"/>
          <w:sz w:val="38"/>
          <w:szCs w:val="38"/>
          <w:u w:val="none"/>
          <w:rtl w:val="0"/>
        </w:rPr>
        <w:t>ACCIPICCHIA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4CB14E"/>
          <w:spacing w:val="0"/>
          <w:w w:val="100"/>
          <w:sz w:val="26"/>
          <w:szCs w:val="26"/>
          <w:u w:val="none"/>
          <w:rtl w:val="0"/>
        </w:rPr>
        <w:t>,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auto"/>
          <w:spacing w:val="0"/>
          <w:w w:val="100"/>
          <w:sz w:val="26"/>
          <w:szCs w:val="26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26"/>
          <w:szCs w:val="26"/>
          <w:u w:val="none"/>
          <w:rtl w:val="0"/>
        </w:rPr>
        <w:t xml:space="preserve">questa </w:t>
      </w:r>
      <w:r>
        <w:pict>
          <v:shape id="_x0000_s1219" type="#_x0000_t75" style="width:131.52pt;height:250.32pt;margin-top:19.43pt;margin-left:54.19pt;mso-position-horizontal-relative:page;position:absolute;z-index:-251497472" o:allowincell="f">
            <v:imagedata r:id="rId198" o:title=""/>
            <w10:anchorlock/>
          </v:shape>
        </w:pict>
      </w:r>
      <w:r>
        <w:pict>
          <v:shape id="_x0000_s1220" type="#_x0000_t75" style="width:175.68pt;height:250.32pt;margin-top:19.43pt;margin-left:4.75pt;mso-position-horizontal-relative:page;position:absolute;z-index:-251496448" o:allowincell="f">
            <v:imagedata r:id="rId199" o:title=""/>
            <w10:anchorlock/>
          </v:shape>
        </w:pict>
      </w:r>
      <w:r>
        <w:pict>
          <v:shape id="_x0000_s1221" type="#_x0000_t75" style="width:86.4pt;height:2.88pt;margin-top:19.43pt;margin-left:80.59pt;mso-position-horizontal-relative:page;position:absolute;z-index:251821056" o:allowincell="f">
            <v:imagedata r:id="rId200" o:title=""/>
            <w10:anchorlock/>
          </v:shape>
        </w:pic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97CD"/>
          <w:spacing w:val="0"/>
          <w:w w:val="100"/>
          <w:sz w:val="33"/>
          <w:szCs w:val="33"/>
          <w:u w:val="none"/>
          <w:rtl w:val="0"/>
        </w:rPr>
        <w:t xml:space="preserve">I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97CD"/>
          <w:spacing w:val="8"/>
          <w:w w:val="100"/>
          <w:sz w:val="33"/>
          <w:szCs w:val="33"/>
          <w:u w:val="none"/>
          <w:rtl w:val="0"/>
        </w:rPr>
        <w:t>VALORI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auto"/>
          <w:spacing w:val="1812"/>
          <w:w w:val="100"/>
          <w:sz w:val="26"/>
          <w:szCs w:val="26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26"/>
          <w:szCs w:val="26"/>
          <w:u w:val="none"/>
          <w:rtl w:val="0"/>
        </w:rPr>
        <w:t xml:space="preserve">prova era difficilissima! </w:t>
      </w:r>
    </w:p>
    <w:p>
      <w:pPr>
        <w:bidi w:val="0"/>
        <w:spacing w:before="1" w:after="0" w:line="263" w:lineRule="atLeast"/>
        <w:ind w:left="7" w:right="-45" w:firstLine="0"/>
        <w:jc w:val="left"/>
        <w:outlineLvl w:val="9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I valori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1"/>
          <w:w w:val="100"/>
          <w:sz w:val="24"/>
          <w:szCs w:val="24"/>
          <w:u w:val="none"/>
          <w:rtl w:val="0"/>
        </w:rPr>
        <w:t>sono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 importanti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1"/>
          <w:w w:val="100"/>
          <w:sz w:val="24"/>
          <w:szCs w:val="24"/>
          <w:u w:val="none"/>
          <w:rtl w:val="0"/>
        </w:rPr>
        <w:t>per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auto"/>
          <w:spacing w:val="588"/>
          <w:w w:val="100"/>
          <w:sz w:val="26"/>
          <w:szCs w:val="26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26"/>
          <w:szCs w:val="26"/>
          <w:u w:val="none"/>
          <w:rtl w:val="0"/>
        </w:rPr>
        <w:t xml:space="preserve">Trappola borbottò: – Eh no,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tutti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1"/>
          <w:w w:val="100"/>
          <w:sz w:val="24"/>
          <w:szCs w:val="24"/>
          <w:u w:val="none"/>
          <w:rtl w:val="0"/>
        </w:rPr>
        <w:t>noi.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 A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1"/>
          <w:w w:val="100"/>
          <w:sz w:val="24"/>
          <w:szCs w:val="24"/>
          <w:u w:val="none"/>
          <w:rtl w:val="0"/>
        </w:rPr>
        <w:t>volte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 questa paro-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auto"/>
          <w:spacing w:val="467"/>
          <w:w w:val="100"/>
          <w:sz w:val="26"/>
          <w:szCs w:val="26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26"/>
          <w:szCs w:val="26"/>
          <w:u w:val="none"/>
          <w:rtl w:val="0"/>
        </w:rPr>
        <w:t xml:space="preserve">gli oggetti di valore non li </w:t>
      </w:r>
    </w:p>
    <w:p>
      <w:pPr>
        <w:bidi w:val="0"/>
        <w:spacing w:before="16" w:after="0" w:line="102" w:lineRule="atLeast"/>
        <w:ind w:left="7" w:right="-200" w:firstLine="0"/>
        <w:jc w:val="left"/>
        <w:outlineLvl w:val="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1"/>
          <w:w w:val="100"/>
          <w:sz w:val="24"/>
          <w:szCs w:val="24"/>
          <w:u w:val="none"/>
          <w:rtl w:val="0"/>
        </w:rPr>
        <w:t>la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1"/>
          <w:w w:val="100"/>
          <w:sz w:val="24"/>
          <w:szCs w:val="24"/>
          <w:u w:val="none"/>
          <w:rtl w:val="0"/>
        </w:rPr>
        <w:t>indica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 oggetti concreti,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1"/>
          <w:w w:val="100"/>
          <w:sz w:val="24"/>
          <w:szCs w:val="24"/>
          <w:u w:val="none"/>
          <w:rtl w:val="0"/>
        </w:rPr>
        <w:t>che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auto"/>
          <w:spacing w:val="391"/>
          <w:w w:val="100"/>
          <w:sz w:val="26"/>
          <w:szCs w:val="26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26"/>
          <w:szCs w:val="26"/>
          <w:u w:val="none"/>
          <w:rtl w:val="0"/>
        </w:rPr>
        <w:t xml:space="preserve">mostro a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auto"/>
          <w:spacing w:val="0"/>
          <w:w w:val="100"/>
          <w:sz w:val="38"/>
          <w:szCs w:val="38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E7802F"/>
          <w:spacing w:val="13"/>
          <w:w w:val="100"/>
          <w:sz w:val="38"/>
          <w:szCs w:val="38"/>
          <w:u w:val="none"/>
          <w:rtl w:val="0"/>
        </w:rPr>
        <w:t>NESSUNO!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auto"/>
          <w:spacing w:val="0"/>
          <w:w w:val="100"/>
          <w:sz w:val="26"/>
          <w:szCs w:val="26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26"/>
          <w:szCs w:val="26"/>
          <w:u w:val="none"/>
          <w:rtl w:val="0"/>
        </w:rPr>
        <w:t xml:space="preserve">Non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possiamo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1"/>
          <w:w w:val="100"/>
          <w:sz w:val="24"/>
          <w:szCs w:val="24"/>
          <w:u w:val="none"/>
          <w:rtl w:val="0"/>
        </w:rPr>
        <w:t>toccare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1"/>
          <w:w w:val="100"/>
          <w:sz w:val="24"/>
          <w:szCs w:val="24"/>
          <w:u w:val="none"/>
          <w:rtl w:val="0"/>
        </w:rPr>
        <w:t>con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 mano: </w:t>
      </w:r>
    </w:p>
    <w:p>
      <w:pPr>
        <w:bidi w:val="0"/>
        <w:spacing w:before="1" w:after="0" w:line="167" w:lineRule="atLeast"/>
        <w:ind w:left="7" w:right="-42" w:firstLine="0"/>
        <w:jc w:val="left"/>
        <w:outlineLvl w:val="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1"/>
          <w:w w:val="100"/>
          <w:sz w:val="24"/>
          <w:szCs w:val="24"/>
          <w:u w:val="none"/>
          <w:rtl w:val="0"/>
        </w:rPr>
        <w:t>gioielli,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1"/>
          <w:w w:val="100"/>
          <w:sz w:val="24"/>
          <w:szCs w:val="24"/>
          <w:u w:val="none"/>
          <w:rtl w:val="0"/>
        </w:rPr>
        <w:t>soldi,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 giocattoli.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auto"/>
          <w:spacing w:val="929"/>
          <w:w w:val="100"/>
          <w:sz w:val="26"/>
          <w:szCs w:val="26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26"/>
          <w:szCs w:val="26"/>
          <w:u w:val="none"/>
          <w:rtl w:val="0"/>
        </w:rPr>
        <w:t xml:space="preserve">vorrei che qualche faccia di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1"/>
          <w:w w:val="100"/>
          <w:sz w:val="24"/>
          <w:szCs w:val="24"/>
          <w:u w:val="none"/>
          <w:rtl w:val="0"/>
        </w:rPr>
        <w:t>Ma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 esistono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1"/>
          <w:w w:val="100"/>
          <w:sz w:val="24"/>
          <w:szCs w:val="24"/>
          <w:u w:val="none"/>
          <w:rtl w:val="0"/>
        </w:rPr>
        <w:t>altri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 valori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1"/>
          <w:w w:val="100"/>
          <w:sz w:val="24"/>
          <w:szCs w:val="24"/>
          <w:u w:val="none"/>
          <w:rtl w:val="0"/>
        </w:rPr>
        <w:t>che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1"/>
          <w:w w:val="100"/>
          <w:sz w:val="24"/>
          <w:szCs w:val="24"/>
          <w:u w:val="none"/>
          <w:rtl w:val="0"/>
        </w:rPr>
        <w:t>non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auto"/>
          <w:spacing w:val="176"/>
          <w:w w:val="100"/>
          <w:sz w:val="26"/>
          <w:szCs w:val="26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26"/>
          <w:szCs w:val="26"/>
          <w:u w:val="none"/>
          <w:rtl w:val="0"/>
        </w:rPr>
        <w:t xml:space="preserve">pantegana me li rubasse!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1"/>
          <w:w w:val="100"/>
          <w:sz w:val="24"/>
          <w:szCs w:val="24"/>
          <w:u w:val="none"/>
          <w:rtl w:val="0"/>
        </w:rPr>
        <w:t>sono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 materiali: l’amore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1"/>
          <w:w w:val="100"/>
          <w:sz w:val="24"/>
          <w:szCs w:val="24"/>
          <w:u w:val="none"/>
          <w:rtl w:val="0"/>
        </w:rPr>
        <w:t>per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 i </w:t>
      </w:r>
    </w:p>
    <w:p>
      <w:pPr>
        <w:bidi w:val="0"/>
        <w:spacing w:before="0" w:after="0" w:line="330" w:lineRule="atLeast"/>
        <w:ind w:left="7" w:right="261" w:firstLine="0"/>
        <w:jc w:val="left"/>
        <w:outlineLvl w:val="9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genitori,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1"/>
          <w:w w:val="100"/>
          <w:sz w:val="24"/>
          <w:szCs w:val="24"/>
          <w:u w:val="none"/>
          <w:rtl w:val="0"/>
        </w:rPr>
        <w:t>il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 rispetto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1"/>
          <w:w w:val="100"/>
          <w:sz w:val="24"/>
          <w:szCs w:val="24"/>
          <w:u w:val="none"/>
          <w:rtl w:val="0"/>
        </w:rPr>
        <w:t>della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 natura,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auto"/>
          <w:spacing w:val="210"/>
          <w:w w:val="100"/>
          <w:sz w:val="26"/>
          <w:szCs w:val="26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26"/>
          <w:szCs w:val="26"/>
          <w:u w:val="none"/>
          <w:rtl w:val="0"/>
        </w:rPr>
        <w:t xml:space="preserve">Io scoppiai a ridere: – Ha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l’amicizia,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1"/>
          <w:w w:val="100"/>
          <w:sz w:val="24"/>
          <w:szCs w:val="24"/>
          <w:u w:val="none"/>
          <w:rtl w:val="0"/>
        </w:rPr>
        <w:t>la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 generosità,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1"/>
          <w:w w:val="100"/>
          <w:sz w:val="24"/>
          <w:szCs w:val="24"/>
          <w:u w:val="none"/>
          <w:rtl w:val="0"/>
        </w:rPr>
        <w:t>la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auto"/>
          <w:spacing w:val="651"/>
          <w:w w:val="100"/>
          <w:sz w:val="26"/>
          <w:szCs w:val="26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26"/>
          <w:szCs w:val="26"/>
          <w:u w:val="none"/>
          <w:rtl w:val="0"/>
        </w:rPr>
        <w:t xml:space="preserve">ha ha! Ma Trappola, qui </w:t>
      </w:r>
    </w:p>
    <w:p>
      <w:pPr>
        <w:bidi w:val="0"/>
        <w:spacing w:before="1" w:after="0" w:line="265" w:lineRule="atLeast"/>
        <w:ind w:left="7" w:right="-200" w:firstLine="0"/>
        <w:jc w:val="both"/>
        <w:outlineLvl w:val="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riconoscenza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1"/>
          <w:w w:val="100"/>
          <w:sz w:val="24"/>
          <w:szCs w:val="24"/>
          <w:u w:val="none"/>
          <w:rtl w:val="0"/>
        </w:rPr>
        <w:t>per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1"/>
          <w:w w:val="100"/>
          <w:sz w:val="24"/>
          <w:szCs w:val="24"/>
          <w:u w:val="none"/>
          <w:rtl w:val="0"/>
        </w:rPr>
        <w:t>chi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1"/>
          <w:w w:val="100"/>
          <w:sz w:val="24"/>
          <w:szCs w:val="24"/>
          <w:u w:val="none"/>
          <w:rtl w:val="0"/>
        </w:rPr>
        <w:t>ci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 aiuta,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1"/>
          <w:w w:val="100"/>
          <w:sz w:val="24"/>
          <w:szCs w:val="24"/>
          <w:u w:val="none"/>
          <w:rtl w:val="0"/>
        </w:rPr>
        <w:t>la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 </w:t>
      </w:r>
    </w:p>
    <w:p>
      <w:pPr>
        <w:bidi w:val="0"/>
        <w:spacing w:before="1" w:after="0" w:line="255" w:lineRule="atLeast"/>
        <w:ind w:left="7" w:right="51" w:firstLine="0"/>
        <w:jc w:val="left"/>
        <w:outlineLvl w:val="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2"/>
          <w:w w:val="100"/>
          <w:sz w:val="24"/>
          <w:szCs w:val="24"/>
          <w:u w:val="none"/>
          <w:rtl w:val="0"/>
        </w:rPr>
        <w:t>libertà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1"/>
          <w:w w:val="100"/>
          <w:sz w:val="24"/>
          <w:szCs w:val="24"/>
          <w:u w:val="none"/>
          <w:rtl w:val="0"/>
        </w:rPr>
        <w:t>di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1"/>
          <w:w w:val="100"/>
          <w:sz w:val="24"/>
          <w:szCs w:val="24"/>
          <w:u w:val="none"/>
          <w:rtl w:val="0"/>
        </w:rPr>
        <w:t>essere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1"/>
          <w:w w:val="100"/>
          <w:sz w:val="24"/>
          <w:szCs w:val="24"/>
          <w:u w:val="none"/>
          <w:rtl w:val="0"/>
        </w:rPr>
        <w:t>di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 una nazione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auto"/>
          <w:spacing w:val="250"/>
          <w:w w:val="100"/>
          <w:sz w:val="26"/>
          <w:szCs w:val="26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26"/>
          <w:szCs w:val="26"/>
          <w:u w:val="none"/>
          <w:rtl w:val="0"/>
        </w:rPr>
        <w:t xml:space="preserve">non si parla di valori come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diversa o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1"/>
          <w:w w:val="100"/>
          <w:sz w:val="24"/>
          <w:szCs w:val="24"/>
          <w:u w:val="none"/>
          <w:rtl w:val="0"/>
        </w:rPr>
        <w:t>di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1"/>
          <w:w w:val="100"/>
          <w:sz w:val="24"/>
          <w:szCs w:val="24"/>
          <w:u w:val="none"/>
          <w:rtl w:val="0"/>
        </w:rPr>
        <w:t>avere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 una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1"/>
          <w:w w:val="100"/>
          <w:sz w:val="24"/>
          <w:szCs w:val="24"/>
          <w:u w:val="none"/>
          <w:rtl w:val="0"/>
        </w:rPr>
        <w:t>religione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 </w:t>
      </w:r>
    </w:p>
    <w:p>
      <w:pPr>
        <w:bidi w:val="0"/>
        <w:spacing w:before="6" w:after="0" w:line="265" w:lineRule="atLeast"/>
        <w:ind w:left="7" w:right="-200" w:firstLine="0"/>
        <w:jc w:val="both"/>
        <w:outlineLvl w:val="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piuttosto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1"/>
          <w:w w:val="100"/>
          <w:sz w:val="24"/>
          <w:szCs w:val="24"/>
          <w:u w:val="none"/>
          <w:rtl w:val="0"/>
        </w:rPr>
        <w:t>che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 un’altra.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auto"/>
          <w:spacing w:val="0"/>
          <w:w w:val="100"/>
          <w:sz w:val="24"/>
          <w:szCs w:val="24"/>
          <w:u w:val="none"/>
          <w:rtl w:val="0"/>
        </w:rPr>
        <w:t xml:space="preserve"> </w:t>
      </w:r>
      <w:r>
        <w:pict>
          <v:shape id="_x0000_s1222" type="#_x0000_t75" style="width:42.72pt;height:40.08pt;margin-top:6.33pt;margin-left:190.25pt;mso-position-horizontal-relative:page;position:absolute;z-index:-251494400" o:allowincell="f">
            <v:imagedata r:id="rId201" o:title=""/>
            <w10:anchorlock/>
          </v:shape>
        </w:pict>
      </w:r>
    </w:p>
    <w:p>
      <w:pPr>
        <w:sectPr>
          <w:headerReference w:type="default" r:id="rId202"/>
          <w:footerReference w:type="even" r:id="rId203"/>
          <w:footerReference w:type="default" r:id="rId204"/>
          <w:pgSz w:w="8003" w:h="10540"/>
          <w:pgMar w:top="640" w:right="995" w:bottom="880" w:left="530" w:header="708" w:footer="360"/>
          <w:cols w:space="708"/>
          <w:titlePg w:val="0"/>
        </w:sectPr>
      </w:pPr>
    </w:p>
    <w:p>
      <w:pPr>
        <w:bidi w:val="0"/>
        <w:spacing w:before="8" w:after="0" w:line="265" w:lineRule="atLeast"/>
        <w:ind w:left="615" w:right="-200" w:firstLine="0"/>
        <w:jc w:val="both"/>
        <w:outlineLvl w:val="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24"/>
          <w:szCs w:val="24"/>
          <w:u w:val="none"/>
          <w:rtl w:val="0"/>
        </w:rPr>
        <w:t>D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17"/>
          <w:szCs w:val="17"/>
          <w:u w:val="none"/>
          <w:rtl w:val="0"/>
        </w:rPr>
        <w:t>IVERSI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41"/>
          <w:w w:val="100"/>
          <w:sz w:val="17"/>
          <w:szCs w:val="17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17"/>
          <w:szCs w:val="17"/>
          <w:u w:val="none"/>
          <w:rtl w:val="0"/>
        </w:rPr>
        <w:t>MA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25"/>
          <w:w w:val="100"/>
          <w:sz w:val="17"/>
          <w:szCs w:val="17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2"/>
          <w:w w:val="100"/>
          <w:sz w:val="17"/>
          <w:szCs w:val="17"/>
          <w:u w:val="none"/>
          <w:rtl w:val="0"/>
        </w:rPr>
        <w:t>UNITI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2"/>
          <w:w w:val="100"/>
          <w:sz w:val="24"/>
          <w:szCs w:val="24"/>
          <w:u w:val="none"/>
          <w:rtl w:val="0"/>
        </w:rPr>
        <w:t>,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24"/>
          <w:szCs w:val="24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1265"/>
          <w:w w:val="100"/>
          <w:sz w:val="17"/>
          <w:szCs w:val="17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17"/>
          <w:szCs w:val="17"/>
          <w:u w:val="none"/>
          <w:rtl w:val="0"/>
        </w:rPr>
        <w:t>VIVIA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17"/>
          <w:szCs w:val="17"/>
          <w:u w:val="none"/>
          <w:rtl w:val="0"/>
        </w:rPr>
        <w:t>MO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47"/>
          <w:w w:val="100"/>
          <w:sz w:val="17"/>
          <w:szCs w:val="17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17"/>
          <w:szCs w:val="17"/>
          <w:u w:val="none"/>
          <w:rtl w:val="0"/>
        </w:rPr>
        <w:t>IN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32"/>
          <w:w w:val="100"/>
          <w:sz w:val="17"/>
          <w:szCs w:val="17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17"/>
          <w:szCs w:val="17"/>
          <w:u w:val="none"/>
          <w:rtl w:val="0"/>
        </w:rPr>
        <w:t>PACE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24"/>
          <w:szCs w:val="24"/>
          <w:u w:val="none"/>
          <w:rtl w:val="0"/>
        </w:rPr>
        <w:t>...</w:t>
      </w:r>
      <w:r>
        <w:pict>
          <v:shape id="PathGroup" o:spid="_x0000_s1223" type="#_x0000_t75" style="width:400.16pt;height:526.98pt;margin-top:-37pt;margin-left:0;mso-position-horizontal-relative:page;position:absolute;z-index:-251493376" o:allowincell="f">
            <v:imagedata r:id="rId205" o:title=""/>
            <w10:anchorlock/>
          </v:shape>
        </w:pict>
      </w:r>
      <w:r>
        <w:pict>
          <v:shape id="_x0000_s1224" type="#_x0000_t75" style="width:62.59pt;height:35.95pt;margin-top:4.08pt;margin-left:157.47pt;mso-position-horizontal-relative:page;position:absolute;z-index:-251492352" o:allowincell="f">
            <v:imagedata r:id="rId206" o:title=""/>
            <w10:anchorlock/>
          </v:shape>
        </w:pict>
      </w:r>
      <w:r>
        <w:pict>
          <v:shape id="_x0000_s1225" type="#_x0000_t75" style="width:62.59pt;height:35.95pt;margin-top:-31.76pt;margin-left:157.47pt;mso-position-horizontal-relative:page;position:absolute;z-index:251825152" o:allowincell="f">
            <v:imagedata r:id="rId207" o:title=""/>
            <w10:anchorlock/>
          </v:shape>
        </w:pict>
      </w:r>
    </w:p>
    <w:p>
      <w:pPr>
        <w:bidi w:val="0"/>
        <w:spacing w:before="274" w:after="0"/>
        <w:ind w:left="123" w:right="-200" w:firstLine="0"/>
        <w:jc w:val="both"/>
        <w:outlineLvl w:val="9"/>
        <w:rPr>
          <w:rFonts w:ascii="Times New Roman" w:eastAsia="Times New Roman" w:hAnsi="Times New Roman" w:cs="Times New Roman"/>
          <w:sz w:val="33"/>
          <w:szCs w:val="33"/>
        </w:rPr>
      </w:pP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ECA034"/>
          <w:spacing w:val="0"/>
          <w:w w:val="100"/>
          <w:sz w:val="60"/>
          <w:szCs w:val="60"/>
          <w:u w:val="none"/>
          <w:rtl w:val="0"/>
        </w:rPr>
        <w:t xml:space="preserve">gioielli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auto"/>
          <w:spacing w:val="1476"/>
          <w:w w:val="100"/>
          <w:sz w:val="33"/>
          <w:szCs w:val="33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97CD"/>
          <w:spacing w:val="8"/>
          <w:w w:val="100"/>
          <w:sz w:val="33"/>
          <w:szCs w:val="33"/>
          <w:u w:val="none"/>
          <w:rtl w:val="0"/>
        </w:rPr>
        <w:t>Un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97CD"/>
          <w:spacing w:val="0"/>
          <w:w w:val="100"/>
          <w:sz w:val="33"/>
          <w:szCs w:val="33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97CD"/>
          <w:spacing w:val="8"/>
          <w:w w:val="100"/>
          <w:sz w:val="33"/>
          <w:szCs w:val="33"/>
          <w:u w:val="none"/>
          <w:rtl w:val="0"/>
        </w:rPr>
        <w:t>girotondo...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auto"/>
          <w:spacing w:val="301"/>
          <w:w w:val="100"/>
          <w:sz w:val="33"/>
          <w:szCs w:val="33"/>
          <w:u w:val="none"/>
          <w:rtl w:val="0"/>
        </w:rPr>
        <w:t xml:space="preserve"> </w:t>
      </w:r>
      <w:r>
        <w:pict>
          <v:shape id="_x0000_i1226" type="#_x0000_t75" style="width:29.04pt;height:2.16pt" o:allowincell="f">
            <v:imagedata r:id="rId208" o:title=""/>
            <w10:anchorlock/>
          </v:shape>
        </w:pict>
      </w:r>
      <w:r>
        <w:pict>
          <v:shape id="_x0000_s1227" type="#_x0000_t75" style="width:67.44pt;height:2.88pt;margin-top:22.72pt;margin-left:278.47pt;mso-position-horizontal-relative:page;position:absolute;z-index:-251490304" o:allowincell="f">
            <v:imagedata r:id="rId209" o:title=""/>
            <w10:anchorlock/>
          </v:shape>
        </w:pict>
      </w:r>
      <w:r>
        <w:pict>
          <v:shape id="_x0000_s1228" type="#_x0000_t75" style="width:23.93pt;height:2.04pt;margin-top:22.92pt;margin-left:196.08pt;mso-position-horizontal-relative:page;position:absolute;z-index:-251489280" o:allowincell="f">
            <v:imagedata r:id="rId210" o:title=""/>
            <w10:anchorlock/>
          </v:shape>
        </w:pict>
      </w:r>
    </w:p>
    <w:p>
      <w:pPr>
        <w:bidi w:val="0"/>
        <w:spacing w:before="1" w:after="0" w:line="287" w:lineRule="atLeast"/>
        <w:ind w:left="1326" w:right="-200" w:firstLine="0"/>
        <w:jc w:val="both"/>
        <w:outlineLvl w:val="9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26"/>
          <w:szCs w:val="26"/>
          <w:u w:val="none"/>
          <w:rtl w:val="0"/>
        </w:rPr>
        <w:t xml:space="preserve">d’oro e pietre </w:t>
      </w:r>
      <w:r>
        <w:pict>
          <v:shape id="_x0000_s1229" type="#_x0000_t75" style="width:85.92pt;height:251.04pt;margin-top:-3.1pt;margin-left:195.91pt;mso-position-horizontal-relative:page;position:absolute;z-index:-251488256" o:allowincell="f">
            <v:imagedata r:id="rId211" o:title=""/>
            <w10:anchorlock/>
          </v:shape>
        </w:pict>
      </w:r>
      <w:r>
        <w:pict>
          <v:shape id="_x0000_s1230" type="#_x0000_t75" style="width:129.12pt;height:251.04pt;margin-top:-3.1pt;margin-left:264.07pt;mso-position-horizontal-relative:page;position:absolute;z-index:-251487232" o:allowincell="f">
            <v:imagedata r:id="rId212" o:title=""/>
            <w10:anchorlock/>
          </v:shape>
        </w:pict>
      </w:r>
    </w:p>
    <w:p>
      <w:pPr>
        <w:bidi w:val="0"/>
        <w:spacing w:before="103" w:after="0" w:line="287" w:lineRule="atLeast"/>
        <w:ind w:left="123" w:right="-200" w:firstLine="0"/>
        <w:jc w:val="both"/>
        <w:outlineLvl w:val="9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26"/>
          <w:szCs w:val="26"/>
          <w:u w:val="none"/>
          <w:rtl w:val="0"/>
        </w:rPr>
        <w:t xml:space="preserve">preziose, ma delle </w:t>
      </w:r>
    </w:p>
    <w:p>
      <w:pPr>
        <w:bidi w:val="0"/>
        <w:spacing w:before="1" w:after="0" w:line="367" w:lineRule="atLeast"/>
        <w:ind w:left="3530" w:right="-200" w:firstLine="0"/>
        <w:jc w:val="both"/>
        <w:outlineLvl w:val="9"/>
        <w:rPr>
          <w:rFonts w:ascii="Times New Roman" w:eastAsia="Times New Roman" w:hAnsi="Times New Roman" w:cs="Times New Roman"/>
          <w:sz w:val="33"/>
          <w:szCs w:val="33"/>
        </w:rPr>
      </w:pP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97CD"/>
          <w:spacing w:val="8"/>
          <w:w w:val="100"/>
          <w:sz w:val="33"/>
          <w:szCs w:val="33"/>
          <w:u w:val="none"/>
          <w:rtl w:val="0"/>
        </w:rPr>
        <w:t>di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97CD"/>
          <w:spacing w:val="0"/>
          <w:w w:val="100"/>
          <w:sz w:val="33"/>
          <w:szCs w:val="33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97CD"/>
          <w:spacing w:val="8"/>
          <w:w w:val="100"/>
          <w:sz w:val="33"/>
          <w:szCs w:val="33"/>
          <w:u w:val="none"/>
          <w:rtl w:val="0"/>
        </w:rPr>
        <w:t>tutti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97CD"/>
          <w:spacing w:val="0"/>
          <w:w w:val="100"/>
          <w:sz w:val="33"/>
          <w:szCs w:val="33"/>
          <w:u w:val="none"/>
          <w:rtl w:val="0"/>
        </w:rPr>
        <w:t xml:space="preserve"> i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97CD"/>
          <w:spacing w:val="8"/>
          <w:w w:val="100"/>
          <w:sz w:val="33"/>
          <w:szCs w:val="33"/>
          <w:u w:val="none"/>
          <w:rtl w:val="0"/>
        </w:rPr>
        <w:t>colori</w:t>
      </w:r>
    </w:p>
    <w:p>
      <w:pPr>
        <w:bidi w:val="0"/>
        <w:spacing w:before="0" w:after="0" w:line="287" w:lineRule="atLeast"/>
        <w:ind w:left="123" w:right="-200" w:firstLine="0"/>
        <w:jc w:val="both"/>
        <w:outlineLvl w:val="9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26"/>
          <w:szCs w:val="26"/>
          <w:u w:val="none"/>
          <w:rtl w:val="0"/>
        </w:rPr>
        <w:t xml:space="preserve">cose che per noi sono </w:t>
      </w:r>
    </w:p>
    <w:p>
      <w:pPr>
        <w:bidi w:val="0"/>
        <w:spacing w:before="1" w:after="0" w:line="519" w:lineRule="atLeast"/>
        <w:ind w:left="123" w:right="-200" w:firstLine="0"/>
        <w:jc w:val="both"/>
        <w:outlineLvl w:val="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85BE"/>
          <w:spacing w:val="0"/>
          <w:w w:val="100"/>
          <w:sz w:val="36"/>
          <w:szCs w:val="36"/>
          <w:u w:val="none"/>
          <w:rtl w:val="0"/>
        </w:rPr>
        <w:t>IMPORTANTI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auto"/>
          <w:spacing w:val="1127"/>
          <w:w w:val="100"/>
          <w:sz w:val="24"/>
          <w:szCs w:val="24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1"/>
          <w:w w:val="100"/>
          <w:sz w:val="24"/>
          <w:szCs w:val="24"/>
          <w:u w:val="none"/>
          <w:rtl w:val="0"/>
        </w:rPr>
        <w:t>Che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2"/>
          <w:w w:val="100"/>
          <w:sz w:val="24"/>
          <w:szCs w:val="24"/>
          <w:u w:val="none"/>
          <w:rtl w:val="0"/>
        </w:rPr>
        <w:t>bello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1"/>
          <w:w w:val="100"/>
          <w:sz w:val="24"/>
          <w:szCs w:val="24"/>
          <w:u w:val="none"/>
          <w:rtl w:val="0"/>
        </w:rPr>
        <w:t>avere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1"/>
          <w:w w:val="100"/>
          <w:sz w:val="24"/>
          <w:szCs w:val="24"/>
          <w:u w:val="none"/>
          <w:rtl w:val="0"/>
        </w:rPr>
        <w:t>amici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1"/>
          <w:w w:val="100"/>
          <w:sz w:val="24"/>
          <w:szCs w:val="24"/>
          <w:u w:val="none"/>
          <w:rtl w:val="0"/>
        </w:rPr>
        <w:t>che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1"/>
          <w:w w:val="100"/>
          <w:sz w:val="24"/>
          <w:szCs w:val="24"/>
          <w:u w:val="none"/>
          <w:rtl w:val="0"/>
        </w:rPr>
        <w:t>proven-</w:t>
      </w:r>
    </w:p>
    <w:p>
      <w:pPr>
        <w:bidi w:val="0"/>
        <w:spacing w:before="0" w:after="0" w:line="344" w:lineRule="atLeast"/>
        <w:ind w:left="2042" w:right="-200" w:firstLine="0"/>
        <w:jc w:val="both"/>
        <w:outlineLvl w:val="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0085BE"/>
          <w:spacing w:val="0"/>
          <w:w w:val="100"/>
          <w:sz w:val="26"/>
          <w:szCs w:val="26"/>
          <w:u w:val="none"/>
          <w:rtl w:val="0"/>
        </w:rPr>
        <w:t>,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auto"/>
          <w:spacing w:val="0"/>
          <w:w w:val="100"/>
          <w:sz w:val="26"/>
          <w:szCs w:val="26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26"/>
          <w:szCs w:val="26"/>
          <w:u w:val="none"/>
          <w:rtl w:val="0"/>
        </w:rPr>
        <w:t xml:space="preserve">come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auto"/>
          <w:spacing w:val="671"/>
          <w:w w:val="100"/>
          <w:sz w:val="24"/>
          <w:szCs w:val="24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1"/>
          <w:w w:val="100"/>
          <w:sz w:val="24"/>
          <w:szCs w:val="24"/>
          <w:u w:val="none"/>
          <w:rtl w:val="0"/>
        </w:rPr>
        <w:t>gono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1"/>
          <w:w w:val="100"/>
          <w:sz w:val="24"/>
          <w:szCs w:val="24"/>
          <w:u w:val="none"/>
          <w:rtl w:val="0"/>
        </w:rPr>
        <w:t>da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1"/>
          <w:w w:val="100"/>
          <w:sz w:val="24"/>
          <w:szCs w:val="24"/>
          <w:u w:val="none"/>
          <w:rtl w:val="0"/>
        </w:rPr>
        <w:t>altre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 nazioni: tante storie, </w:t>
      </w:r>
    </w:p>
    <w:p>
      <w:pPr>
        <w:bidi w:val="0"/>
        <w:spacing w:before="6" w:after="0" w:line="341" w:lineRule="atLeast"/>
        <w:ind w:left="123" w:right="-200" w:firstLine="0"/>
        <w:jc w:val="both"/>
        <w:outlineLvl w:val="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26"/>
          <w:szCs w:val="26"/>
          <w:u w:val="none"/>
          <w:rtl w:val="0"/>
        </w:rPr>
        <w:t xml:space="preserve">il rispetto per gli altri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auto"/>
          <w:spacing w:val="1073"/>
          <w:w w:val="100"/>
          <w:sz w:val="24"/>
          <w:szCs w:val="24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abitudini, stili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1"/>
          <w:w w:val="100"/>
          <w:sz w:val="24"/>
          <w:szCs w:val="24"/>
          <w:u w:val="none"/>
          <w:rtl w:val="0"/>
        </w:rPr>
        <w:t>di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 vita e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1"/>
          <w:w w:val="100"/>
          <w:sz w:val="24"/>
          <w:szCs w:val="24"/>
          <w:u w:val="none"/>
          <w:rtl w:val="0"/>
        </w:rPr>
        <w:t>lingue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1"/>
          <w:w w:val="100"/>
          <w:sz w:val="24"/>
          <w:szCs w:val="24"/>
          <w:u w:val="none"/>
          <w:rtl w:val="0"/>
        </w:rPr>
        <w:t>di-</w:t>
      </w:r>
    </w:p>
    <w:p>
      <w:pPr>
        <w:bidi w:val="0"/>
        <w:spacing w:before="0" w:after="0" w:line="265" w:lineRule="atLeast"/>
        <w:ind w:left="3530" w:right="-200" w:firstLine="0"/>
        <w:jc w:val="both"/>
        <w:outlineLvl w:val="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verse.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1"/>
          <w:w w:val="100"/>
          <w:sz w:val="24"/>
          <w:szCs w:val="24"/>
          <w:u w:val="none"/>
          <w:rtl w:val="0"/>
        </w:rPr>
        <w:t>Loro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1"/>
          <w:w w:val="100"/>
          <w:sz w:val="24"/>
          <w:szCs w:val="24"/>
          <w:u w:val="none"/>
          <w:rtl w:val="0"/>
        </w:rPr>
        <w:t>ci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 raccontano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1"/>
          <w:w w:val="100"/>
          <w:sz w:val="24"/>
          <w:szCs w:val="24"/>
          <w:u w:val="none"/>
          <w:rtl w:val="0"/>
        </w:rPr>
        <w:t>chi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1"/>
          <w:w w:val="100"/>
          <w:sz w:val="24"/>
          <w:szCs w:val="24"/>
          <w:u w:val="none"/>
          <w:rtl w:val="0"/>
        </w:rPr>
        <w:t>sono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 </w:t>
      </w:r>
    </w:p>
    <w:p>
      <w:pPr>
        <w:bidi w:val="0"/>
        <w:spacing w:before="1" w:after="0" w:line="368" w:lineRule="atLeast"/>
        <w:ind w:left="123" w:right="-200" w:firstLine="0"/>
        <w:jc w:val="both"/>
        <w:outlineLvl w:val="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26"/>
          <w:szCs w:val="26"/>
          <w:u w:val="none"/>
          <w:rtl w:val="0"/>
        </w:rPr>
        <w:t xml:space="preserve">e l’amicizia... che sono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auto"/>
          <w:spacing w:val="886"/>
          <w:w w:val="100"/>
          <w:sz w:val="24"/>
          <w:szCs w:val="24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e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1"/>
          <w:w w:val="100"/>
          <w:sz w:val="24"/>
          <w:szCs w:val="24"/>
          <w:u w:val="none"/>
          <w:rtl w:val="0"/>
        </w:rPr>
        <w:t>noi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 raccontiamo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1"/>
          <w:w w:val="100"/>
          <w:sz w:val="24"/>
          <w:szCs w:val="24"/>
          <w:u w:val="none"/>
          <w:rtl w:val="0"/>
        </w:rPr>
        <w:t>loro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1"/>
          <w:w w:val="100"/>
          <w:sz w:val="24"/>
          <w:szCs w:val="24"/>
          <w:u w:val="none"/>
          <w:rtl w:val="0"/>
        </w:rPr>
        <w:t>chi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 siamo. </w:t>
      </w:r>
    </w:p>
    <w:p>
      <w:pPr>
        <w:bidi w:val="0"/>
        <w:spacing w:before="6" w:after="0" w:line="265" w:lineRule="atLeast"/>
        <w:ind w:left="3530" w:right="-200" w:firstLine="0"/>
        <w:jc w:val="both"/>
        <w:outlineLvl w:val="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1"/>
          <w:w w:val="100"/>
          <w:sz w:val="24"/>
          <w:szCs w:val="24"/>
          <w:u w:val="none"/>
          <w:rtl w:val="0"/>
        </w:rPr>
        <w:t>Noi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 impariamo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1"/>
          <w:w w:val="100"/>
          <w:sz w:val="24"/>
          <w:szCs w:val="24"/>
          <w:u w:val="none"/>
          <w:rtl w:val="0"/>
        </w:rPr>
        <w:t>da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1"/>
          <w:w w:val="100"/>
          <w:sz w:val="24"/>
          <w:szCs w:val="24"/>
          <w:u w:val="none"/>
          <w:rtl w:val="0"/>
        </w:rPr>
        <w:t>loro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 e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1"/>
          <w:w w:val="100"/>
          <w:sz w:val="24"/>
          <w:szCs w:val="24"/>
          <w:u w:val="none"/>
          <w:rtl w:val="0"/>
        </w:rPr>
        <w:t>loro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1"/>
          <w:w w:val="100"/>
          <w:sz w:val="24"/>
          <w:szCs w:val="24"/>
          <w:u w:val="none"/>
          <w:rtl w:val="0"/>
        </w:rPr>
        <w:t>da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 </w:t>
      </w:r>
    </w:p>
    <w:p>
      <w:pPr>
        <w:bidi w:val="0"/>
        <w:spacing w:before="1" w:after="0" w:line="252" w:lineRule="atLeast"/>
        <w:ind w:left="123" w:right="-71" w:firstLine="0"/>
        <w:jc w:val="left"/>
        <w:outlineLvl w:val="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26"/>
          <w:szCs w:val="26"/>
          <w:u w:val="none"/>
          <w:rtl w:val="0"/>
        </w:rPr>
        <w:t xml:space="preserve">il nostro tesoro più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E3612A"/>
          <w:spacing w:val="7"/>
          <w:w w:val="100"/>
          <w:sz w:val="38"/>
          <w:szCs w:val="38"/>
          <w:u w:val="none"/>
          <w:rtl w:val="0"/>
        </w:rPr>
        <w:t>prezioso!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auto"/>
          <w:spacing w:val="1873"/>
          <w:w w:val="100"/>
          <w:sz w:val="24"/>
          <w:szCs w:val="24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ne ooi,r ebcacshtaieabveenree  oacpcehrti,i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1"/>
          <w:w w:val="100"/>
          <w:sz w:val="24"/>
          <w:szCs w:val="24"/>
          <w:u w:val="none"/>
          <w:rtl w:val="0"/>
        </w:rPr>
        <w:t>!c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uore,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1"/>
          <w:w w:val="100"/>
          <w:sz w:val="24"/>
          <w:szCs w:val="24"/>
          <w:u w:val="none"/>
          <w:rtl w:val="0"/>
        </w:rPr>
        <w:t>mente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26"/>
          <w:szCs w:val="26"/>
          <w:u w:val="none"/>
          <w:rtl w:val="0"/>
        </w:rPr>
        <w:t xml:space="preserve">Trappola brontolò: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auto"/>
          <w:spacing w:val="1345"/>
          <w:w w:val="100"/>
          <w:sz w:val="24"/>
          <w:szCs w:val="24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1"/>
          <w:w w:val="100"/>
          <w:sz w:val="24"/>
          <w:szCs w:val="24"/>
          <w:u w:val="none"/>
          <w:rtl w:val="0"/>
        </w:rPr>
        <w:t>Con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1"/>
          <w:w w:val="100"/>
          <w:sz w:val="24"/>
          <w:szCs w:val="24"/>
          <w:u w:val="none"/>
          <w:rtl w:val="0"/>
        </w:rPr>
        <w:t>il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1"/>
          <w:w w:val="100"/>
          <w:sz w:val="24"/>
          <w:szCs w:val="24"/>
          <w:u w:val="none"/>
          <w:rtl w:val="0"/>
        </w:rPr>
        <w:t>contributo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1"/>
          <w:w w:val="100"/>
          <w:sz w:val="24"/>
          <w:szCs w:val="24"/>
          <w:u w:val="none"/>
          <w:rtl w:val="0"/>
        </w:rPr>
        <w:t>di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 tutti e rispet-</w:t>
      </w:r>
    </w:p>
    <w:p>
      <w:pPr>
        <w:numPr>
          <w:ilvl w:val="0"/>
          <w:numId w:val="5"/>
        </w:numPr>
        <w:bidi w:val="0"/>
        <w:spacing w:before="1" w:after="0" w:line="288" w:lineRule="atLeast"/>
        <w:ind w:right="-200"/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26"/>
          <w:szCs w:val="26"/>
          <w:u w:val="none"/>
          <w:rtl w:val="0"/>
        </w:rPr>
        <w:t xml:space="preserve">Uff, avevo capito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auto"/>
          <w:spacing w:val="1275"/>
          <w:w w:val="100"/>
          <w:sz w:val="24"/>
          <w:szCs w:val="24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tcaonnduonl ea rrceogboalelecnoomdui ncio, lfoersit,ecghgeiampiùo 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26"/>
          <w:szCs w:val="26"/>
          <w:u w:val="none"/>
          <w:rtl w:val="0"/>
        </w:rPr>
        <w:t xml:space="preserve">benissimo! Facevo solo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auto"/>
          <w:spacing w:val="827"/>
          <w:w w:val="100"/>
          <w:sz w:val="24"/>
          <w:szCs w:val="24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è vario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1"/>
          <w:w w:val="100"/>
          <w:sz w:val="24"/>
          <w:szCs w:val="24"/>
          <w:u w:val="none"/>
          <w:rtl w:val="0"/>
        </w:rPr>
        <w:t>più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1"/>
          <w:w w:val="100"/>
          <w:sz w:val="24"/>
          <w:szCs w:val="24"/>
          <w:u w:val="none"/>
          <w:rtl w:val="0"/>
        </w:rPr>
        <w:t>ci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1"/>
          <w:w w:val="100"/>
          <w:sz w:val="24"/>
          <w:szCs w:val="24"/>
          <w:u w:val="none"/>
          <w:rtl w:val="0"/>
        </w:rPr>
        <w:t>rende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0"/>
          <w:w w:val="100"/>
          <w:sz w:val="24"/>
          <w:szCs w:val="24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1C4CA0"/>
          <w:spacing w:val="1"/>
          <w:w w:val="100"/>
          <w:sz w:val="24"/>
          <w:szCs w:val="24"/>
          <w:u w:val="none"/>
          <w:rtl w:val="0"/>
        </w:rPr>
        <w:t>allegri!</w:t>
      </w:r>
    </w:p>
    <w:p>
      <w:pPr>
        <w:bidi w:val="0"/>
        <w:spacing w:before="103" w:after="0" w:line="287" w:lineRule="atLeast"/>
        <w:ind w:left="123" w:right="-200" w:firstLine="0"/>
        <w:jc w:val="both"/>
        <w:outlineLvl w:val="9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26"/>
          <w:szCs w:val="26"/>
          <w:u w:val="none"/>
          <w:rtl w:val="0"/>
        </w:rPr>
        <w:t xml:space="preserve">finta per vedere se voi </w:t>
      </w:r>
    </w:p>
    <w:p>
      <w:pPr>
        <w:bidi w:val="0"/>
        <w:spacing w:before="103" w:after="0" w:line="287" w:lineRule="atLeast"/>
        <w:ind w:left="123" w:right="-200" w:firstLine="0"/>
        <w:jc w:val="both"/>
        <w:outlineLvl w:val="9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26"/>
          <w:szCs w:val="26"/>
          <w:u w:val="none"/>
          <w:rtl w:val="0"/>
        </w:rPr>
        <w:t xml:space="preserve">avevate capito! </w:t>
      </w:r>
    </w:p>
    <w:p>
      <w:pPr>
        <w:bidi w:val="0"/>
        <w:spacing w:before="9" w:after="0" w:line="442" w:lineRule="atLeast"/>
        <w:ind w:left="123" w:right="-200" w:firstLine="0"/>
        <w:jc w:val="both"/>
        <w:outlineLvl w:val="9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26"/>
          <w:szCs w:val="26"/>
          <w:u w:val="none"/>
          <w:rtl w:val="0"/>
        </w:rPr>
        <w:t xml:space="preserve">Benjamin squittì,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auto"/>
          <w:spacing w:val="33"/>
          <w:w w:val="100"/>
          <w:sz w:val="40"/>
          <w:szCs w:val="40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D63C91"/>
          <w:spacing w:val="4"/>
          <w:w w:val="100"/>
          <w:sz w:val="40"/>
          <w:szCs w:val="40"/>
          <w:u w:val="none"/>
          <w:rtl w:val="0"/>
        </w:rPr>
        <w:t>CONTENTO: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auto"/>
          <w:spacing w:val="0"/>
          <w:w w:val="100"/>
          <w:sz w:val="26"/>
          <w:szCs w:val="26"/>
          <w:u w:val="none"/>
          <w:rtl w:val="0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26"/>
          <w:szCs w:val="26"/>
          <w:u w:val="none"/>
          <w:rtl w:val="0"/>
        </w:rPr>
        <w:t xml:space="preserve">– Zio, hai </w:t>
      </w:r>
    </w:p>
    <w:p>
      <w:pPr>
        <w:bidi w:val="0"/>
        <w:spacing w:before="103" w:after="0" w:line="287" w:lineRule="atLeast"/>
        <w:ind w:left="123" w:right="-200" w:firstLine="0"/>
        <w:jc w:val="both"/>
        <w:outlineLvl w:val="9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26"/>
          <w:szCs w:val="26"/>
          <w:u w:val="none"/>
          <w:rtl w:val="0"/>
        </w:rPr>
        <w:t xml:space="preserve">detto... amicizia? Ho un’idea stratopica! Io e </w:t>
      </w:r>
    </w:p>
    <w:p>
      <w:pPr>
        <w:bidi w:val="0"/>
        <w:spacing w:before="103" w:after="0" w:line="287" w:lineRule="atLeast"/>
        <w:ind w:left="123" w:right="-200" w:firstLine="0"/>
        <w:jc w:val="both"/>
        <w:outlineLvl w:val="9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2E3238"/>
          <w:spacing w:val="0"/>
          <w:w w:val="100"/>
          <w:sz w:val="26"/>
          <w:szCs w:val="26"/>
          <w:u w:val="none"/>
          <w:rtl w:val="0"/>
        </w:rPr>
        <w:t xml:space="preserve">Pandora chiameremo i nostri compagni di scuola, </w:t>
      </w:r>
    </w:p>
    <w:p>
      <w:r>
        <w:rPr>
          <w:b/>
          <w:color w:val="FF0000"/>
          <w:sz w:val="24"/>
        </w:rPr>
        <w:t>This document was truncated here because it was created in the Evaluation Mode.</w:t>
      </w:r>
    </w:p>
    <w:sectPr>
      <w:headerReference w:type="default" r:id="rId213"/>
      <w:footerReference w:type="even" r:id="rId214"/>
      <w:footerReference w:type="default" r:id="rId215"/>
      <w:pgSz w:w="8003" w:h="10540"/>
      <w:pgMar w:top="740" w:right="10" w:bottom="1120" w:left="818" w:header="708" w:footer="360"/>
      <w:cols w:space="708"/>
      <w:titlePg w:val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/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r>
      <w:rPr>
        <w:b/>
        <w:color w:val="FF0000"/>
        <w:sz w:val="24"/>
      </w:rPr>
      <w:t>Created with an evaluation copy of Aspose.Words. To discover the full versions of our APIs please visit: https://products.aspose.com/words/</w: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r>
      <w:rPr>
        <w:b/>
        <w:color w:val="FF0000"/>
        <w:sz w:val="24"/>
      </w:rPr>
      <w:t>Created with an evaluation copy of Aspose.Words. To discover the full versions of our APIs please visit: https://products.aspose.com/words/</w: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r>
      <w:rPr>
        <w:b/>
        <w:color w:val="FF0000"/>
        <w:sz w:val="24"/>
      </w:rPr>
      <w:t>Created with an evaluation copy of Aspose.Words. To discover the full versions of our APIs please visit: https://products.aspose.com/words/</w: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r>
      <w:rPr>
        <w:b/>
        <w:color w:val="FF0000"/>
        <w:sz w:val="24"/>
      </w:rPr>
      <w:t>Created with an evaluation copy of Aspose.Words. To discover the full versions of our APIs please visit: https://products.aspose.com/words/</w:t>
    </w:r>
  </w:p>
  <w:p>
    <w:pPr>
      <w:bidi w:val="0"/>
      <w:spacing w:before="1" w:after="0" w:line="265" w:lineRule="exact"/>
      <w:ind w:left="3536" w:right="-200" w:firstLine="0"/>
      <w:jc w:val="both"/>
    </w:pPr>
    <w: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2E3238"/>
        <w:spacing w:val="0"/>
        <w:w w:val="100"/>
        <w:sz w:val="24"/>
        <w:szCs w:val="24"/>
        <w:u w:val="none"/>
        <w:rtl w:val="0"/>
      </w:rPr>
      <w:fldChar w:fldCharType="begin"/>
    </w:r>
    <w: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2E3238"/>
        <w:spacing w:val="0"/>
        <w:w w:val="100"/>
        <w:sz w:val="24"/>
        <w:szCs w:val="24"/>
        <w:u w:val="none"/>
        <w:rtl w:val="0"/>
      </w:rPr>
      <w:instrText xml:space="preserve"> PAGE </w:instrText>
    </w:r>
    <w: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2E3238"/>
        <w:spacing w:val="0"/>
        <w:w w:val="100"/>
        <w:sz w:val="24"/>
        <w:szCs w:val="24"/>
        <w:u w:val="none"/>
        <w:rtl w:val="0"/>
      </w:rPr>
      <w:fldChar w:fldCharType="separate"/>
    </w:r>
    <w: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2E3238"/>
        <w:spacing w:val="0"/>
        <w:w w:val="100"/>
        <w:sz w:val="24"/>
        <w:szCs w:val="24"/>
        <w:u w:val="none"/>
        <w:rtl w:val="0"/>
      </w:rPr>
      <w:fldChar w:fldCharType="end"/>
    </w: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89" type="#_x0000_t75" style="width:3.6pt;height:18pt;margin-top:2.54pt;margin-left:209.69pt;mso-position-horizontal-relative:page;position:absolute;z-index:-251648000" o:allowincell="f">
          <v:imagedata r:id="rId1" o:title=""/>
          <w10:anchorlock/>
        </v:shape>
      </w:pict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r>
      <w:rPr>
        <w:b/>
        <w:color w:val="FF0000"/>
        <w:sz w:val="24"/>
      </w:rPr>
      <w:t>Created with an evaluation copy of Aspose.Words. To discover the full versions of our APIs please visit: https://products.aspose.com/words/</w:t>
    </w:r>
  </w:p>
  <w:p>
    <w:pPr>
      <w:bidi w:val="0"/>
      <w:spacing w:before="0" w:after="0" w:line="265" w:lineRule="exact"/>
      <w:ind w:left="3536" w:right="-200" w:firstLine="0"/>
      <w:jc w:val="both"/>
    </w:pPr>
    <w: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2E3238"/>
        <w:spacing w:val="0"/>
        <w:w w:val="100"/>
        <w:sz w:val="24"/>
        <w:szCs w:val="24"/>
        <w:u w:val="none"/>
        <w:rtl w:val="0"/>
      </w:rPr>
      <w:fldChar w:fldCharType="begin"/>
    </w:r>
    <w: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2E3238"/>
        <w:spacing w:val="0"/>
        <w:w w:val="100"/>
        <w:sz w:val="24"/>
        <w:szCs w:val="24"/>
        <w:u w:val="none"/>
        <w:rtl w:val="0"/>
      </w:rPr>
      <w:instrText xml:space="preserve"> PAGE </w:instrText>
    </w:r>
    <w: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2E3238"/>
        <w:spacing w:val="0"/>
        <w:w w:val="100"/>
        <w:sz w:val="24"/>
        <w:szCs w:val="24"/>
        <w:u w:val="none"/>
        <w:rtl w:val="0"/>
      </w:rPr>
      <w:fldChar w:fldCharType="separate"/>
    </w:r>
    <w: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2E3238"/>
        <w:spacing w:val="0"/>
        <w:w w:val="100"/>
        <w:sz w:val="24"/>
        <w:szCs w:val="24"/>
        <w:u w:val="none"/>
        <w:rtl w:val="0"/>
      </w:rPr>
      <w:t>14</w:t>
    </w:r>
    <w: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2E3238"/>
        <w:spacing w:val="0"/>
        <w:w w:val="100"/>
        <w:sz w:val="24"/>
        <w:szCs w:val="24"/>
        <w:u w:val="none"/>
        <w:rtl w:val="0"/>
      </w:rPr>
      <w:fldChar w:fldCharType="end"/>
    </w: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90" type="#_x0000_t75" style="width:3.6pt;height:18pt;margin-top:2.54pt;margin-left:209.69pt;mso-position-horizontal-relative:page;position:absolute;z-index:-251646976" o:allowincell="f">
          <v:imagedata r:id="rId1" o:title=""/>
          <w10:anchorlock/>
        </v:shape>
      </w:pict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r>
      <w:rPr>
        <w:b/>
        <w:color w:val="FF0000"/>
        <w:sz w:val="24"/>
      </w:rPr>
      <w:t>Created with an evaluation copy of Aspose.Words. To discover the full versions of our APIs please visit: https://products.aspose.com/words/</w:t>
    </w:r>
  </w:p>
  <w:p>
    <w:pPr>
      <w:bidi w:val="0"/>
      <w:spacing w:before="0" w:after="0" w:line="265" w:lineRule="exact"/>
      <w:ind w:left="2793" w:right="-200" w:firstLine="0"/>
      <w:jc w:val="both"/>
    </w:pPr>
    <w: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2E3238"/>
        <w:spacing w:val="0"/>
        <w:w w:val="100"/>
        <w:sz w:val="24"/>
        <w:szCs w:val="24"/>
        <w:u w:val="none"/>
        <w:rtl w:val="0"/>
      </w:rPr>
      <w:fldChar w:fldCharType="begin"/>
    </w:r>
    <w: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2E3238"/>
        <w:spacing w:val="0"/>
        <w:w w:val="100"/>
        <w:sz w:val="24"/>
        <w:szCs w:val="24"/>
        <w:u w:val="none"/>
        <w:rtl w:val="0"/>
      </w:rPr>
      <w:instrText xml:space="preserve"> PAGE </w:instrText>
    </w:r>
    <w: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2E3238"/>
        <w:spacing w:val="0"/>
        <w:w w:val="100"/>
        <w:sz w:val="24"/>
        <w:szCs w:val="24"/>
        <w:u w:val="none"/>
        <w:rtl w:val="0"/>
      </w:rPr>
      <w:fldChar w:fldCharType="separate"/>
    </w:r>
    <w: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2E3238"/>
        <w:spacing w:val="0"/>
        <w:w w:val="100"/>
        <w:sz w:val="24"/>
        <w:szCs w:val="24"/>
        <w:u w:val="none"/>
        <w:rtl w:val="0"/>
      </w:rPr>
      <w:fldChar w:fldCharType="end"/>
    </w: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91" type="#_x0000_t75" style="width:3.6pt;height:18pt;margin-top:2.54pt;margin-left:187.01pt;mso-position-horizontal-relative:page;position:absolute;z-index:-251645952" o:allowincell="f">
          <v:imagedata r:id="rId1" o:title=""/>
          <w10:anchorlock/>
        </v:shape>
      </w:pict>
    </w:r>
    <w:r>
      <w:pict>
        <v:shape id="_x0000_s2092" type="#_x0000_t75" style="width:42.72pt;height:40.08pt;margin-top:-19.54pt;margin-left:167.57pt;mso-position-horizontal-relative:page;position:absolute;z-index:-251644928" o:allowincell="f">
          <v:imagedata r:id="rId2" o:title=""/>
          <w10:anchorlock/>
        </v:shape>
      </w:pict>
    </w: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r>
      <w:rPr>
        <w:b/>
        <w:color w:val="FF0000"/>
        <w:sz w:val="24"/>
      </w:rPr>
      <w:t>Created with an evaluation copy of Aspose.Words. To discover the full versions of our APIs please visit: https://products.aspose.com/words/</w:t>
    </w:r>
  </w:p>
  <w:p>
    <w:pPr>
      <w:bidi w:val="0"/>
      <w:spacing w:before="0" w:after="0"/>
      <w:ind w:left="0" w:right="-240" w:firstLine="0"/>
      <w:jc w:val="both"/>
      <w:rPr>
        <w:rFonts w:ascii="Arial" w:eastAsia="Arial" w:hAnsi="Arial" w:cs="Arial"/>
        <w:sz w:val="0"/>
        <w:szCs w:val="0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r>
      <w:rPr>
        <w:b/>
        <w:color w:val="FF0000"/>
        <w:sz w:val="24"/>
      </w:rPr>
      <w:t>Created with an evaluation copy of Aspose.Words. To discover the full versions of our APIs please visit: https://products.aspose.com/words/</w: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r>
      <w:rPr>
        <w:b/>
        <w:color w:val="FF0000"/>
        <w:sz w:val="24"/>
      </w:rPr>
      <w:t>Created with an evaluation copy of Aspose.Words. To discover the full versions of our APIs please visit: https://products.aspose.com/words/</w: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r>
      <w:rPr>
        <w:b/>
        <w:color w:val="FF0000"/>
        <w:sz w:val="24"/>
      </w:rPr>
      <w:t>Created with an evaluation copy of Aspose.Words. To discover the full versions of our APIs please visit: https://products.aspose.com/words/</w: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r>
      <w:rPr>
        <w:b/>
        <w:color w:val="FF0000"/>
        <w:sz w:val="24"/>
      </w:rPr>
      <w:t>Created with an evaluation copy of Aspose.Words. To discover the full versions of our APIs please visit: https://products.aspose.com/words/</w: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r>
      <w:rPr>
        <w:b/>
        <w:color w:val="FF0000"/>
        <w:sz w:val="24"/>
      </w:rPr>
      <w:t>Created with an evaluation copy of Aspose.Words. To discover the full versions of our APIs please visit: https://products.aspose.com/words/</w:t>
    </w:r>
  </w:p>
  <w:p>
    <w:pPr>
      <w:bidi w:val="0"/>
      <w:spacing w:before="1" w:after="0" w:line="265" w:lineRule="exact"/>
      <w:ind w:left="2752" w:right="-200" w:firstLine="0"/>
      <w:jc w:val="both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2E3238"/>
        <w:spacing w:val="0"/>
        <w:w w:val="100"/>
        <w:sz w:val="24"/>
        <w:szCs w:val="24"/>
        <w:u w:val="none"/>
        <w:rtl w:val="0"/>
      </w:rPr>
      <w:fldChar w:fldCharType="begin"/>
    </w:r>
    <w: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2E3238"/>
        <w:spacing w:val="0"/>
        <w:w w:val="100"/>
        <w:sz w:val="24"/>
        <w:szCs w:val="24"/>
        <w:u w:val="none"/>
        <w:rtl w:val="0"/>
      </w:rPr>
      <w:instrText xml:space="preserve"> PAGE </w:instrText>
    </w:r>
    <w: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2E3238"/>
        <w:spacing w:val="0"/>
        <w:w w:val="100"/>
        <w:sz w:val="24"/>
        <w:szCs w:val="24"/>
        <w:u w:val="none"/>
        <w:rtl w:val="0"/>
      </w:rPr>
      <w:fldChar w:fldCharType="separate"/>
    </w:r>
    <w: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2E3238"/>
        <w:spacing w:val="0"/>
        <w:w w:val="100"/>
        <w:sz w:val="24"/>
        <w:szCs w:val="24"/>
        <w:u w:val="none"/>
        <w:rtl w:val="0"/>
      </w:rPr>
      <w:fldChar w:fldCharType="end"/>
    </w:r>
    <w: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auto"/>
        <w:spacing w:val="0"/>
        <w:w w:val="100"/>
        <w:sz w:val="24"/>
        <w:szCs w:val="24"/>
        <w:u w:val="none"/>
        <w:rtl w:val="0"/>
      </w:rPr>
      <w:t xml:space="preserve"> </w:t>
    </w: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7" type="#_x0000_t75" style="width:3.6pt;height:18pt;margin-top:6.09pt;margin-left:209.69pt;mso-position-horizontal-relative:page;position:absolute;z-index:-251658240" o:allowincell="f">
          <v:imagedata r:id="rId1" o:title=""/>
          <w10:anchorlock/>
        </v:shape>
      </w:pict>
    </w:r>
    <w:r>
      <w:pict>
        <v:shape id="_x0000_s2058" type="#_x0000_t75" style="width:42.72pt;height:40.08pt;margin-top:-15.99pt;margin-left:190.25pt;mso-position-horizontal-relative:page;position:absolute;z-index:-251657216" o:allowincell="f">
          <v:imagedata r:id="rId2" o:title=""/>
          <w10:anchorlock/>
        </v:shape>
      </w:pict>
    </w:r>
    <w:r>
      <w:pict>
        <v:shape id="_x0000_s2059" type="#_x0000_t75" style="width:31.89pt;height:34.08pt;margin-top:-33.74pt;margin-left:75.88pt;mso-position-horizontal-relative:page;position:absolute;z-index:251660288" o:allowincell="f">
          <v:imagedata r:id="rId3" o:title=""/>
          <w10:anchorlock/>
        </v:shape>
      </w:pict>
    </w:r>
    <w:r>
      <w:pict>
        <v:shape id="_x0000_s2060" type="#_x0000_t75" style="width:43.99pt;height:26.77pt;margin-top:-38.92pt;margin-left:47.32pt;mso-position-horizontal-relative:page;position:absolute;z-index:251661312" o:allowincell="f">
          <v:imagedata r:id="rId4" o:title=""/>
          <w10:anchorlock/>
        </v:shape>
      </w:pict>
    </w:r>
    <w:r>
      <w:pict>
        <v:shape id="_x0000_s2061" type="#_x0000_t75" style="width:52.62pt;height:31.43pt;margin-top:-43.58pt;margin-left:60.68pt;mso-position-horizontal-relative:page;position:absolute;z-index:251662336" o:allowincell="f">
          <v:imagedata r:id="rId5" o:title=""/>
          <w10:anchorlock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r>
      <w:rPr>
        <w:b/>
        <w:color w:val="FF0000"/>
        <w:sz w:val="24"/>
      </w:rPr>
      <w:t>Created with an evaluation copy of Aspose.Words. To discover the full versions of our APIs please visit: https://products.aspose.com/words/</w:t>
    </w:r>
  </w:p>
  <w:p>
    <w:pPr>
      <w:bidi w:val="0"/>
      <w:spacing w:before="0" w:after="0" w:line="265" w:lineRule="exact"/>
      <w:ind w:left="2752" w:right="-200" w:firstLine="0"/>
      <w:jc w:val="both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2E3238"/>
        <w:spacing w:val="0"/>
        <w:w w:val="100"/>
        <w:sz w:val="24"/>
        <w:szCs w:val="24"/>
        <w:u w:val="none"/>
        <w:rtl w:val="0"/>
      </w:rPr>
      <w:fldChar w:fldCharType="begin"/>
    </w:r>
    <w: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2E3238"/>
        <w:spacing w:val="0"/>
        <w:w w:val="100"/>
        <w:sz w:val="24"/>
        <w:szCs w:val="24"/>
        <w:u w:val="none"/>
        <w:rtl w:val="0"/>
      </w:rPr>
      <w:instrText xml:space="preserve"> PAGE </w:instrText>
    </w:r>
    <w: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2E3238"/>
        <w:spacing w:val="0"/>
        <w:w w:val="100"/>
        <w:sz w:val="24"/>
        <w:szCs w:val="24"/>
        <w:u w:val="none"/>
        <w:rtl w:val="0"/>
      </w:rPr>
      <w:fldChar w:fldCharType="separate"/>
    </w:r>
    <w: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2E3238"/>
        <w:spacing w:val="0"/>
        <w:w w:val="100"/>
        <w:sz w:val="24"/>
        <w:szCs w:val="24"/>
        <w:u w:val="none"/>
        <w:rtl w:val="0"/>
      </w:rPr>
      <w:t>7</w:t>
    </w:r>
    <w: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2E3238"/>
        <w:spacing w:val="0"/>
        <w:w w:val="100"/>
        <w:sz w:val="24"/>
        <w:szCs w:val="24"/>
        <w:u w:val="none"/>
        <w:rtl w:val="0"/>
      </w:rPr>
      <w:fldChar w:fldCharType="end"/>
    </w:r>
    <w: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auto"/>
        <w:spacing w:val="0"/>
        <w:w w:val="100"/>
        <w:sz w:val="24"/>
        <w:szCs w:val="24"/>
        <w:u w:val="none"/>
        <w:rtl w:val="0"/>
      </w:rPr>
      <w:t xml:space="preserve"> </w:t>
    </w: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62" type="#_x0000_t75" style="width:3.6pt;height:18pt;margin-top:6.09pt;margin-left:209.69pt;mso-position-horizontal-relative:page;position:absolute;z-index:-251653120" o:allowincell="f">
          <v:imagedata r:id="rId1" o:title=""/>
          <w10:anchorlock/>
        </v:shape>
      </w:pict>
    </w:r>
    <w:r>
      <w:pict>
        <v:shape id="_x0000_s2063" type="#_x0000_t75" style="width:42.72pt;height:40.08pt;margin-top:-15.99pt;margin-left:190.25pt;mso-position-horizontal-relative:page;position:absolute;z-index:-251652096" o:allowincell="f">
          <v:imagedata r:id="rId2" o:title=""/>
          <w10:anchorlock/>
        </v:shape>
      </w:pict>
    </w:r>
    <w:r>
      <w:pict>
        <v:shape id="_x0000_s2064" type="#_x0000_t75" style="width:31.89pt;height:34.08pt;margin-top:-33.74pt;margin-left:75.88pt;mso-position-horizontal-relative:page;position:absolute;z-index:251665408" o:allowincell="f">
          <v:imagedata r:id="rId3" o:title=""/>
          <w10:anchorlock/>
        </v:shape>
      </w:pict>
    </w:r>
    <w:r>
      <w:pict>
        <v:shape id="_x0000_s2065" type="#_x0000_t75" style="width:43.99pt;height:26.77pt;margin-top:-38.92pt;margin-left:47.32pt;mso-position-horizontal-relative:page;position:absolute;z-index:251666432" o:allowincell="f">
          <v:imagedata r:id="rId4" o:title=""/>
          <w10:anchorlock/>
        </v:shape>
      </w:pict>
    </w:r>
    <w:r>
      <w:pict>
        <v:shape id="_x0000_s2066" type="#_x0000_t75" style="width:52.62pt;height:31.43pt;margin-top:-43.58pt;margin-left:60.68pt;mso-position-horizontal-relative:page;position:absolute;z-index:251667456" o:allowincell="f">
          <v:imagedata r:id="rId5" o:title=""/>
          <w10:anchorlock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r>
      <w:rPr>
        <w:b/>
        <w:color w:val="FF0000"/>
        <w:sz w:val="24"/>
      </w:rPr>
      <w:t>Created with an evaluation copy of Aspose.Words. To discover the full versions of our APIs please visit: https://products.aspose.com/words/</w:t>
    </w:r>
  </w:p>
  <w:p>
    <w:pPr>
      <w:bidi w:val="0"/>
      <w:spacing w:before="0" w:after="0"/>
      <w:ind w:left="0" w:right="-200" w:firstLine="0"/>
      <w:jc w:val="both"/>
      <w:rPr>
        <w:rFonts w:ascii="Arial" w:eastAsia="Arial" w:hAnsi="Arial" w:cs="Arial"/>
        <w:sz w:val="0"/>
        <w:szCs w:val="0"/>
      </w:rPr>
    </w:pP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r>
      <w:rPr>
        <w:b/>
        <w:color w:val="FF0000"/>
        <w:sz w:val="24"/>
      </w:rPr>
      <w:t>Created with an evaluation copy of Aspose.Words. To discover the full versions of our APIs please visit: https://products.aspose.com/words/</w:t>
    </w:r>
  </w:p>
  <w:p>
    <w:pPr>
      <w:bidi w:val="0"/>
      <w:spacing w:before="0" w:after="0"/>
      <w:ind w:left="0" w:right="-200" w:firstLine="0"/>
      <w:jc w:val="both"/>
      <w:rPr>
        <w:rFonts w:ascii="Arial" w:eastAsia="Arial" w:hAnsi="Arial" w:cs="Arial"/>
        <w:sz w:val="0"/>
        <w:szCs w:val="0"/>
      </w:rPr>
    </w:pP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r>
      <w:drawing>
        <wp:anchor simplePos="0" relativeHeight="251658240" behindDoc="1" locked="0" layoutInCell="1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4930775" cy="2679769"/>
          <wp:wrapNone/>
          <wp:docPr id="100450" name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0450" name=""/>
                  <pic:cNvPicPr>
                    <a:picLocks noChangeAspect="1"/>
                  </pic:cNvPicPr>
                </pic:nvPicPr>
                <pic:blipFill>
                  <a:blip xmlns:r="http://schemas.openxmlformats.org/officeDocument/2006/relationships" r:embed="rId1">
                    <a:lum bright="70000" contrast="-70000"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930775" cy="26797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bidi w:val="0"/>
      <w:spacing w:before="0" w:after="0"/>
      <w:ind w:left="742" w:right="-200" w:firstLine="0"/>
      <w:jc w:val="both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2E3238"/>
        <w:spacing w:val="4"/>
        <w:w w:val="100"/>
        <w:sz w:val="24"/>
        <w:szCs w:val="24"/>
        <w:u w:val="none"/>
        <w:rtl w:val="0"/>
      </w:rPr>
      <w:drawing>
        <wp:anchor simplePos="0" relativeHeight="251673600" behindDoc="1" locked="0" layoutInCell="1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4484370" cy="2437158"/>
          <wp:wrapNone/>
          <wp:docPr id="100468" name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0468" name=""/>
                  <pic:cNvPicPr>
                    <a:picLocks noChangeAspect="1"/>
                  </pic:cNvPicPr>
                </pic:nvPicPr>
                <pic:blipFill>
                  <a:blip xmlns:r="http://schemas.openxmlformats.org/officeDocument/2006/relationships" r:embed="rId1">
                    <a:lum bright="70000" contrast="-70000"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484370" cy="243715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2E3238"/>
        <w:spacing w:val="4"/>
        <w:w w:val="100"/>
        <w:sz w:val="24"/>
        <w:szCs w:val="24"/>
        <w:u w:val="none"/>
        <w:rtl w:val="0"/>
      </w:rPr>
      <w:t>C</w:t>
    </w:r>
    <w: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2E3238"/>
        <w:spacing w:val="4"/>
        <w:w w:val="100"/>
        <w:sz w:val="17"/>
        <w:szCs w:val="17"/>
        <w:u w:val="none"/>
        <w:rtl w:val="0"/>
      </w:rPr>
      <w:t>HI</w:t>
    </w:r>
    <w: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2E3238"/>
        <w:spacing w:val="38"/>
        <w:w w:val="100"/>
        <w:sz w:val="17"/>
        <w:szCs w:val="17"/>
        <w:u w:val="none"/>
        <w:rtl w:val="0"/>
      </w:rPr>
      <w:t xml:space="preserve"> </w:t>
    </w:r>
    <w: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2E3238"/>
        <w:spacing w:val="0"/>
        <w:w w:val="100"/>
        <w:sz w:val="17"/>
        <w:szCs w:val="17"/>
        <w:u w:val="none"/>
        <w:rtl w:val="0"/>
      </w:rPr>
      <w:t>LE</w:t>
    </w:r>
    <w: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2E3238"/>
        <w:spacing w:val="29"/>
        <w:w w:val="100"/>
        <w:sz w:val="17"/>
        <w:szCs w:val="17"/>
        <w:u w:val="none"/>
        <w:rtl w:val="0"/>
      </w:rPr>
      <w:t xml:space="preserve"> </w:t>
    </w:r>
    <w: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2E3238"/>
        <w:spacing w:val="0"/>
        <w:w w:val="100"/>
        <w:sz w:val="17"/>
        <w:szCs w:val="17"/>
        <w:u w:val="none"/>
        <w:rtl w:val="0"/>
      </w:rPr>
      <w:t>REGOLE</w:t>
    </w:r>
    <w: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auto"/>
        <w:spacing w:val="32"/>
        <w:w w:val="100"/>
        <w:sz w:val="17"/>
        <w:szCs w:val="17"/>
        <w:u w:val="none"/>
        <w:rtl w:val="0"/>
      </w:rPr>
      <w:t xml:space="preserve"> </w:t>
    </w: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2071" type="#_x0000_t75" style="width:62.43pt;height:24.12pt" o:allowincell="f">
          <v:imagedata r:id="rId2" o:title=""/>
          <w10:anchorlock/>
        </v:shape>
      </w:pict>
    </w:r>
    <w: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auto"/>
        <w:spacing w:val="38"/>
        <w:w w:val="100"/>
        <w:sz w:val="17"/>
        <w:szCs w:val="17"/>
        <w:u w:val="none"/>
        <w:rtl w:val="0"/>
      </w:rPr>
      <w:t xml:space="preserve"> </w:t>
    </w:r>
    <w: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2E3238"/>
        <w:spacing w:val="0"/>
        <w:w w:val="100"/>
        <w:sz w:val="17"/>
        <w:szCs w:val="17"/>
        <w:u w:val="none"/>
        <w:rtl w:val="0"/>
      </w:rPr>
      <w:t>RISPETTA</w:t>
    </w:r>
    <w: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2E3238"/>
        <w:spacing w:val="0"/>
        <w:w w:val="100"/>
        <w:sz w:val="24"/>
        <w:szCs w:val="24"/>
        <w:u w:val="none"/>
        <w:rtl w:val="0"/>
      </w:rPr>
      <w:t>...</w:t>
    </w:r>
    <w:r>
      <w:pict>
        <v:shape id="_x0000_s2072" type="#_x0000_t75" style="width:62.43pt;height:24.12pt;margin-top:24.05pt;margin-left:155.72pt;mso-position-horizontal-relative:page;position:absolute;z-index:251674624" o:allowincell="f">
          <v:imagedata r:id="rId3" o:title=""/>
          <w10:anchorlock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bidi w:val="0"/>
      <w:spacing w:before="0" w:after="0"/>
      <w:ind w:left="742" w:right="-200" w:firstLine="0"/>
      <w:jc w:val="both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2E3238"/>
        <w:spacing w:val="4"/>
        <w:w w:val="100"/>
        <w:sz w:val="24"/>
        <w:szCs w:val="24"/>
        <w:u w:val="none"/>
        <w:rtl w:val="0"/>
      </w:rPr>
      <w:drawing>
        <wp:anchor simplePos="0" relativeHeight="251675648" behindDoc="1" locked="0" layoutInCell="1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4484370" cy="2437158"/>
          <wp:wrapNone/>
          <wp:docPr id="100470" name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0470" name=""/>
                  <pic:cNvPicPr>
                    <a:picLocks noChangeAspect="1"/>
                  </pic:cNvPicPr>
                </pic:nvPicPr>
                <pic:blipFill>
                  <a:blip xmlns:r="http://schemas.openxmlformats.org/officeDocument/2006/relationships" r:embed="rId1">
                    <a:lum bright="70000" contrast="-70000"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484370" cy="243715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2E3238"/>
        <w:spacing w:val="4"/>
        <w:w w:val="100"/>
        <w:sz w:val="24"/>
        <w:szCs w:val="24"/>
        <w:u w:val="none"/>
        <w:rtl w:val="0"/>
      </w:rPr>
      <w:t>C</w:t>
    </w:r>
    <w: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2E3238"/>
        <w:spacing w:val="4"/>
        <w:w w:val="100"/>
        <w:sz w:val="17"/>
        <w:szCs w:val="17"/>
        <w:u w:val="none"/>
        <w:rtl w:val="0"/>
      </w:rPr>
      <w:t>HI</w:t>
    </w:r>
    <w: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2E3238"/>
        <w:spacing w:val="38"/>
        <w:w w:val="100"/>
        <w:sz w:val="17"/>
        <w:szCs w:val="17"/>
        <w:u w:val="none"/>
        <w:rtl w:val="0"/>
      </w:rPr>
      <w:t xml:space="preserve"> </w:t>
    </w:r>
    <w: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2E3238"/>
        <w:spacing w:val="0"/>
        <w:w w:val="100"/>
        <w:sz w:val="17"/>
        <w:szCs w:val="17"/>
        <w:u w:val="none"/>
        <w:rtl w:val="0"/>
      </w:rPr>
      <w:t>LE</w:t>
    </w:r>
    <w: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2E3238"/>
        <w:spacing w:val="29"/>
        <w:w w:val="100"/>
        <w:sz w:val="17"/>
        <w:szCs w:val="17"/>
        <w:u w:val="none"/>
        <w:rtl w:val="0"/>
      </w:rPr>
      <w:t xml:space="preserve"> </w:t>
    </w:r>
    <w: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2E3238"/>
        <w:spacing w:val="0"/>
        <w:w w:val="100"/>
        <w:sz w:val="17"/>
        <w:szCs w:val="17"/>
        <w:u w:val="none"/>
        <w:rtl w:val="0"/>
      </w:rPr>
      <w:t>REGOLE</w:t>
    </w:r>
    <w: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auto"/>
        <w:spacing w:val="32"/>
        <w:w w:val="100"/>
        <w:sz w:val="17"/>
        <w:szCs w:val="17"/>
        <w:u w:val="none"/>
        <w:rtl w:val="0"/>
      </w:rPr>
      <w:t xml:space="preserve"> </w:t>
    </w: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2073" type="#_x0000_t75" style="width:62.43pt;height:24.12pt" o:allowincell="f">
          <v:imagedata r:id="rId2" o:title=""/>
          <w10:anchorlock/>
        </v:shape>
      </w:pict>
    </w:r>
    <w: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auto"/>
        <w:spacing w:val="38"/>
        <w:w w:val="100"/>
        <w:sz w:val="17"/>
        <w:szCs w:val="17"/>
        <w:u w:val="none"/>
        <w:rtl w:val="0"/>
      </w:rPr>
      <w:t xml:space="preserve"> </w:t>
    </w:r>
    <w: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2E3238"/>
        <w:spacing w:val="0"/>
        <w:w w:val="100"/>
        <w:sz w:val="17"/>
        <w:szCs w:val="17"/>
        <w:u w:val="none"/>
        <w:rtl w:val="0"/>
      </w:rPr>
      <w:t>RISPETTA</w:t>
    </w:r>
    <w: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2E3238"/>
        <w:spacing w:val="0"/>
        <w:w w:val="100"/>
        <w:sz w:val="24"/>
        <w:szCs w:val="24"/>
        <w:u w:val="none"/>
        <w:rtl w:val="0"/>
      </w:rPr>
      <w:t>...</w:t>
    </w:r>
    <w:r>
      <w:pict>
        <v:shape id="_x0000_s2074" type="#_x0000_t75" style="width:62.43pt;height:24.12pt;margin-top:24.05pt;margin-left:155.72pt;mso-position-horizontal-relative:page;position:absolute;z-index:251676672" o:allowincell="f">
          <v:imagedata r:id="rId3" o:title=""/>
          <w10:anchorlock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bidi w:val="0"/>
      <w:spacing w:before="0" w:after="0"/>
      <w:ind w:left="780" w:right="-200" w:firstLine="0"/>
      <w:jc w:val="both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2E3238"/>
        <w:spacing w:val="4"/>
        <w:w w:val="100"/>
        <w:sz w:val="24"/>
        <w:szCs w:val="24"/>
        <w:u w:val="none"/>
        <w:rtl w:val="0"/>
      </w:rPr>
      <w:drawing>
        <wp:anchor simplePos="0" relativeHeight="251677696" behindDoc="1" locked="0" layoutInCell="1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3467100" cy="1884294"/>
          <wp:wrapNone/>
          <wp:docPr id="100474" name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0474" name=""/>
                  <pic:cNvPicPr>
                    <a:picLocks noChangeAspect="1"/>
                  </pic:cNvPicPr>
                </pic:nvPicPr>
                <pic:blipFill>
                  <a:blip xmlns:r="http://schemas.openxmlformats.org/officeDocument/2006/relationships" r:embed="rId1">
                    <a:lum bright="70000" contrast="-70000"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467100" cy="188429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2E3238"/>
        <w:spacing w:val="4"/>
        <w:w w:val="100"/>
        <w:sz w:val="24"/>
        <w:szCs w:val="24"/>
        <w:u w:val="none"/>
        <w:rtl w:val="0"/>
      </w:rPr>
      <w:t>C</w:t>
    </w:r>
    <w: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2E3238"/>
        <w:spacing w:val="4"/>
        <w:w w:val="100"/>
        <w:sz w:val="17"/>
        <w:szCs w:val="17"/>
        <w:u w:val="none"/>
        <w:rtl w:val="0"/>
      </w:rPr>
      <w:t>HI</w:t>
    </w:r>
    <w: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2E3238"/>
        <w:spacing w:val="38"/>
        <w:w w:val="100"/>
        <w:sz w:val="17"/>
        <w:szCs w:val="17"/>
        <w:u w:val="none"/>
        <w:rtl w:val="0"/>
      </w:rPr>
      <w:t xml:space="preserve"> </w:t>
    </w:r>
    <w: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2E3238"/>
        <w:spacing w:val="0"/>
        <w:w w:val="100"/>
        <w:sz w:val="17"/>
        <w:szCs w:val="17"/>
        <w:u w:val="none"/>
        <w:rtl w:val="0"/>
      </w:rPr>
      <w:t>LE</w:t>
    </w:r>
    <w: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2E3238"/>
        <w:spacing w:val="29"/>
        <w:w w:val="100"/>
        <w:sz w:val="17"/>
        <w:szCs w:val="17"/>
        <w:u w:val="none"/>
        <w:rtl w:val="0"/>
      </w:rPr>
      <w:t xml:space="preserve"> </w:t>
    </w:r>
    <w: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2E3238"/>
        <w:spacing w:val="0"/>
        <w:w w:val="100"/>
        <w:sz w:val="17"/>
        <w:szCs w:val="17"/>
        <w:u w:val="none"/>
        <w:rtl w:val="0"/>
      </w:rPr>
      <w:t>REGOLE</w:t>
    </w:r>
    <w: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auto"/>
        <w:spacing w:val="32"/>
        <w:w w:val="100"/>
        <w:sz w:val="17"/>
        <w:szCs w:val="17"/>
        <w:u w:val="none"/>
        <w:rtl w:val="0"/>
      </w:rPr>
      <w:t xml:space="preserve"> </w:t>
    </w: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2075" type="#_x0000_t75" style="width:62.43pt;height:24.12pt" o:allowincell="f">
          <v:imagedata r:id="rId2" o:title=""/>
          <w10:anchorlock/>
        </v:shape>
      </w:pict>
    </w:r>
    <w: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auto"/>
        <w:spacing w:val="38"/>
        <w:w w:val="100"/>
        <w:sz w:val="17"/>
        <w:szCs w:val="17"/>
        <w:u w:val="none"/>
        <w:rtl w:val="0"/>
      </w:rPr>
      <w:t xml:space="preserve"> </w:t>
    </w:r>
    <w: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2E3238"/>
        <w:spacing w:val="0"/>
        <w:w w:val="100"/>
        <w:sz w:val="17"/>
        <w:szCs w:val="17"/>
        <w:u w:val="none"/>
        <w:rtl w:val="0"/>
      </w:rPr>
      <w:t>RISPETTA</w:t>
    </w:r>
    <w: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2E3238"/>
        <w:spacing w:val="0"/>
        <w:w w:val="100"/>
        <w:sz w:val="24"/>
        <w:szCs w:val="24"/>
        <w:u w:val="none"/>
        <w:rtl w:val="0"/>
      </w:rPr>
      <w:t>...</w:t>
    </w:r>
    <w:r>
      <w:pict>
        <v:shape id="_x0000_s2076" type="#_x0000_t75" style="width:101.2pt;height:250.79pt;margin-top:22.06pt;margin-left:152.57pt;mso-position-horizontal-relative:page;position:absolute;z-index:-251637760" o:allowincell="f">
          <v:imagedata r:id="rId3" o:title=""/>
          <w10:anchorlock/>
        </v:shape>
      </w:pict>
    </w:r>
    <w:r>
      <w:pict>
        <v:shape id="_x0000_s2077" type="#_x0000_t75" style="width:168.5pt;height:143.4pt;margin-top:22.06pt;margin-left:-15.61pt;mso-position-horizontal-relative:page;position:absolute;z-index:-251636736" o:allowincell="f">
          <v:imagedata r:id="rId4" o:title=""/>
          <w10:anchorlock/>
        </v:shape>
      </w:pict>
    </w:r>
    <w:r>
      <w:pict>
        <v:shape id="_x0000_s2078" type="#_x0000_t75" style="width:62.43pt;height:24.12pt;margin-top:24.05pt;margin-left:180.29pt;mso-position-horizontal-relative:page;position:absolute;z-index:251680768" o:allowincell="f">
          <v:imagedata r:id="rId5" o:title=""/>
          <w10:anchorlock/>
        </v:shape>
      </w:pict>
    </w:r>
    <w:r>
      <w:pict>
        <v:shape id="_x0000_s2079" type="#_x0000_t75" style="width:183.98pt;height:0.49pt;margin-top:29.72pt;margin-left:69.62pt;mso-position-horizontal-relative:page;position:absolute;z-index:-251634688" o:allowincell="f">
          <v:imagedata r:id="rId6" o:title=""/>
          <w10:anchorlock/>
        </v:shape>
      </w:pict>
    </w:r>
    <w:r>
      <w:pict>
        <v:shape id="_x0000_s2080" type="#_x0000_t75" style="width:11.08pt;height:5.05pt;margin-top:22.22pt;margin-left:242.52pt;mso-position-horizontal-relative:page;position:absolute;z-index:-251633664" o:allowincell="f">
          <v:imagedata r:id="rId7" o:title=""/>
          <w10:anchorlock/>
        </v:shape>
      </w:pict>
    </w:r>
    <w:r>
      <w:pict>
        <v:shape id="_x0000_s2081" type="#_x0000_t75" style="width:110.81pt;height:5.05pt;margin-top:22.22pt;margin-left:69.62pt;mso-position-horizontal-relative:page;position:absolute;z-index:-251632640" o:allowincell="f">
          <v:imagedata r:id="rId8" o:title=""/>
          <w10:anchorlock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bidi w:val="0"/>
      <w:spacing w:before="0" w:after="0"/>
      <w:ind w:left="780" w:right="-200" w:firstLine="0"/>
      <w:jc w:val="both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2E3238"/>
        <w:spacing w:val="4"/>
        <w:w w:val="100"/>
        <w:sz w:val="24"/>
        <w:szCs w:val="24"/>
        <w:u w:val="none"/>
        <w:rtl w:val="0"/>
      </w:rPr>
      <w:drawing>
        <wp:anchor simplePos="0" relativeHeight="251684864" behindDoc="1" locked="0" layoutInCell="1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3467100" cy="1884294"/>
          <wp:wrapNone/>
          <wp:docPr id="100472" name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0472" name=""/>
                  <pic:cNvPicPr>
                    <a:picLocks noChangeAspect="1"/>
                  </pic:cNvPicPr>
                </pic:nvPicPr>
                <pic:blipFill>
                  <a:blip xmlns:r="http://schemas.openxmlformats.org/officeDocument/2006/relationships" r:embed="rId1">
                    <a:lum bright="70000" contrast="-70000"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467100" cy="188429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2E3238"/>
        <w:spacing w:val="4"/>
        <w:w w:val="100"/>
        <w:sz w:val="24"/>
        <w:szCs w:val="24"/>
        <w:u w:val="none"/>
        <w:rtl w:val="0"/>
      </w:rPr>
      <w:t>C</w:t>
    </w:r>
    <w: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2E3238"/>
        <w:spacing w:val="4"/>
        <w:w w:val="100"/>
        <w:sz w:val="17"/>
        <w:szCs w:val="17"/>
        <w:u w:val="none"/>
        <w:rtl w:val="0"/>
      </w:rPr>
      <w:t>HI</w:t>
    </w:r>
    <w: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2E3238"/>
        <w:spacing w:val="38"/>
        <w:w w:val="100"/>
        <w:sz w:val="17"/>
        <w:szCs w:val="17"/>
        <w:u w:val="none"/>
        <w:rtl w:val="0"/>
      </w:rPr>
      <w:t xml:space="preserve"> </w:t>
    </w:r>
    <w: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2E3238"/>
        <w:spacing w:val="0"/>
        <w:w w:val="100"/>
        <w:sz w:val="17"/>
        <w:szCs w:val="17"/>
        <w:u w:val="none"/>
        <w:rtl w:val="0"/>
      </w:rPr>
      <w:t>LE</w:t>
    </w:r>
    <w: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2E3238"/>
        <w:spacing w:val="29"/>
        <w:w w:val="100"/>
        <w:sz w:val="17"/>
        <w:szCs w:val="17"/>
        <w:u w:val="none"/>
        <w:rtl w:val="0"/>
      </w:rPr>
      <w:t xml:space="preserve"> </w:t>
    </w:r>
    <w: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2E3238"/>
        <w:spacing w:val="0"/>
        <w:w w:val="100"/>
        <w:sz w:val="17"/>
        <w:szCs w:val="17"/>
        <w:u w:val="none"/>
        <w:rtl w:val="0"/>
      </w:rPr>
      <w:t>REGOLE</w:t>
    </w:r>
    <w: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auto"/>
        <w:spacing w:val="32"/>
        <w:w w:val="100"/>
        <w:sz w:val="17"/>
        <w:szCs w:val="17"/>
        <w:u w:val="none"/>
        <w:rtl w:val="0"/>
      </w:rPr>
      <w:t xml:space="preserve"> </w:t>
    </w: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2082" type="#_x0000_t75" style="width:62.43pt;height:24.12pt" o:allowincell="f">
          <v:imagedata r:id="rId2" o:title=""/>
          <w10:anchorlock/>
        </v:shape>
      </w:pict>
    </w:r>
    <w: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auto"/>
        <w:spacing w:val="38"/>
        <w:w w:val="100"/>
        <w:sz w:val="17"/>
        <w:szCs w:val="17"/>
        <w:u w:val="none"/>
        <w:rtl w:val="0"/>
      </w:rPr>
      <w:t xml:space="preserve"> </w:t>
    </w:r>
    <w: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2E3238"/>
        <w:spacing w:val="0"/>
        <w:w w:val="100"/>
        <w:sz w:val="17"/>
        <w:szCs w:val="17"/>
        <w:u w:val="none"/>
        <w:rtl w:val="0"/>
      </w:rPr>
      <w:t>RISPETTA</w:t>
    </w:r>
    <w: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2E3238"/>
        <w:spacing w:val="0"/>
        <w:w w:val="100"/>
        <w:sz w:val="24"/>
        <w:szCs w:val="24"/>
        <w:u w:val="none"/>
        <w:rtl w:val="0"/>
      </w:rPr>
      <w:t>...</w:t>
    </w:r>
    <w:r>
      <w:pict>
        <v:shape id="_x0000_s2083" type="#_x0000_t75" style="width:101.2pt;height:250.79pt;margin-top:22.06pt;margin-left:152.57pt;mso-position-horizontal-relative:page;position:absolute;z-index:-251630592" o:allowincell="f">
          <v:imagedata r:id="rId3" o:title=""/>
          <w10:anchorlock/>
        </v:shape>
      </w:pict>
    </w:r>
    <w:r>
      <w:pict>
        <v:shape id="_x0000_s2084" type="#_x0000_t75" style="width:168.5pt;height:143.4pt;margin-top:22.06pt;margin-left:-15.61pt;mso-position-horizontal-relative:page;position:absolute;z-index:-251629568" o:allowincell="f">
          <v:imagedata r:id="rId4" o:title=""/>
          <w10:anchorlock/>
        </v:shape>
      </w:pict>
    </w:r>
    <w:r>
      <w:pict>
        <v:shape id="_x0000_s2085" type="#_x0000_t75" style="width:62.43pt;height:24.12pt;margin-top:24.05pt;margin-left:180.29pt;mso-position-horizontal-relative:page;position:absolute;z-index:251687936" o:allowincell="f">
          <v:imagedata r:id="rId5" o:title=""/>
          <w10:anchorlock/>
        </v:shape>
      </w:pict>
    </w:r>
    <w:r>
      <w:pict>
        <v:shape id="_x0000_s2086" type="#_x0000_t75" style="width:183.98pt;height:0.49pt;margin-top:29.72pt;margin-left:69.62pt;mso-position-horizontal-relative:page;position:absolute;z-index:-251627520" o:allowincell="f">
          <v:imagedata r:id="rId6" o:title=""/>
          <w10:anchorlock/>
        </v:shape>
      </w:pict>
    </w:r>
    <w:r>
      <w:pict>
        <v:shape id="_x0000_s2087" type="#_x0000_t75" style="width:11.08pt;height:5.05pt;margin-top:22.22pt;margin-left:242.52pt;mso-position-horizontal-relative:page;position:absolute;z-index:-251626496" o:allowincell="f">
          <v:imagedata r:id="rId7" o:title=""/>
          <w10:anchorlock/>
        </v:shape>
      </w:pict>
    </w:r>
    <w:r>
      <w:pict>
        <v:shape id="_x0000_s2088" type="#_x0000_t75" style="width:110.81pt;height:5.05pt;margin-top:22.22pt;margin-left:69.62pt;mso-position-horizontal-relative:page;position:absolute;z-index:-251625472" o:allowincell="f">
          <v:imagedata r:id="rId8" o:title=""/>
          <w10:anchorlock/>
        </v:shape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bidi w:val="0"/>
      <w:spacing w:before="0" w:after="0"/>
      <w:ind w:left="0" w:right="-1280" w:firstLine="0"/>
      <w:jc w:val="both"/>
      <w:rPr>
        <w:rFonts w:ascii="Arial" w:eastAsia="Arial" w:hAnsi="Arial" w:cs="Arial"/>
        <w:sz w:val="0"/>
        <w:szCs w:val="0"/>
      </w:rPr>
    </w:pPr>
    <w:r>
      <w:rPr>
        <w:rFonts w:ascii="Arial" w:eastAsia="Arial" w:hAnsi="Arial" w:cs="Arial"/>
        <w:sz w:val="0"/>
        <w:szCs w:val="0"/>
      </w:rPr>
      <w:drawing>
        <wp:anchor simplePos="0" relativeHeight="251692032" behindDoc="1" locked="0" layoutInCell="1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3798570" cy="2064440"/>
          <wp:wrapNone/>
          <wp:docPr id="100478" name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0478" name=""/>
                  <pic:cNvPicPr>
                    <a:picLocks noChangeAspect="1"/>
                  </pic:cNvPicPr>
                </pic:nvPicPr>
                <pic:blipFill>
                  <a:blip xmlns:r="http://schemas.openxmlformats.org/officeDocument/2006/relationships" r:embed="rId1">
                    <a:lum bright="70000" contrast="-70000"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798570" cy="20644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bidi w:val="0"/>
      <w:spacing w:before="0" w:after="0"/>
      <w:ind w:left="0" w:right="-1280" w:firstLine="0"/>
      <w:jc w:val="both"/>
      <w:rPr>
        <w:rFonts w:ascii="Arial" w:eastAsia="Arial" w:hAnsi="Arial" w:cs="Arial"/>
        <w:sz w:val="0"/>
        <w:szCs w:val="0"/>
      </w:rPr>
    </w:pPr>
    <w:r>
      <w:rPr>
        <w:rFonts w:ascii="Arial" w:eastAsia="Arial" w:hAnsi="Arial" w:cs="Arial"/>
        <w:sz w:val="0"/>
        <w:szCs w:val="0"/>
      </w:rPr>
      <w:drawing>
        <wp:anchor simplePos="0" relativeHeight="251693056" behindDoc="1" locked="0" layoutInCell="1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3798570" cy="2064440"/>
          <wp:wrapNone/>
          <wp:docPr id="100476" name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0476" name=""/>
                  <pic:cNvPicPr>
                    <a:picLocks noChangeAspect="1"/>
                  </pic:cNvPicPr>
                </pic:nvPicPr>
                <pic:blipFill>
                  <a:blip xmlns:r="http://schemas.openxmlformats.org/officeDocument/2006/relationships" r:embed="rId1">
                    <a:lum bright="70000" contrast="-70000"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798570" cy="20644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r>
      <w:drawing>
        <wp:anchor simplePos="0" relativeHeight="251694080" behindDoc="1" locked="0" layoutInCell="1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4113530" cy="2235614"/>
          <wp:wrapNone/>
          <wp:docPr id="100480" name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0480" name=""/>
                  <pic:cNvPicPr>
                    <a:picLocks noChangeAspect="1"/>
                  </pic:cNvPicPr>
                </pic:nvPicPr>
                <pic:blipFill>
                  <a:blip xmlns:r="http://schemas.openxmlformats.org/officeDocument/2006/relationships" r:embed="rId1">
                    <a:lum bright="70000" contrast="-70000"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113530" cy="223561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r>
      <w:drawing>
        <wp:anchor simplePos="0" relativeHeight="251695104" behindDoc="1" locked="0" layoutInCell="1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4556125" cy="2476155"/>
          <wp:wrapNone/>
          <wp:docPr id="100482" name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0482" name=""/>
                  <pic:cNvPicPr>
                    <a:picLocks noChangeAspect="1"/>
                  </pic:cNvPicPr>
                </pic:nvPicPr>
                <pic:blipFill>
                  <a:blip xmlns:r="http://schemas.openxmlformats.org/officeDocument/2006/relationships" r:embed="rId1">
                    <a:lum bright="70000" contrast="-70000"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556125" cy="24761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r>
      <w:drawing>
        <wp:anchor simplePos="0" relativeHeight="251659264" behindDoc="1" locked="0" layoutInCell="1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855345" cy="464861"/>
          <wp:wrapNone/>
          <wp:docPr id="100452" name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0452" name=""/>
                  <pic:cNvPicPr>
                    <a:picLocks noChangeAspect="1"/>
                  </pic:cNvPicPr>
                </pic:nvPicPr>
                <pic:blipFill>
                  <a:blip xmlns:r="http://schemas.openxmlformats.org/officeDocument/2006/relationships" r:embed="rId1">
                    <a:lum bright="70000" contrast="-70000"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55345" cy="46486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r>
      <w:drawing>
        <wp:anchor simplePos="0" relativeHeight="251660288" behindDoc="1" locked="0" layoutInCell="1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3886200" cy="2112065"/>
          <wp:wrapNone/>
          <wp:docPr id="100454" name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0454" name=""/>
                  <pic:cNvPicPr>
                    <a:picLocks noChangeAspect="1"/>
                  </pic:cNvPicPr>
                </pic:nvPicPr>
                <pic:blipFill>
                  <a:blip xmlns:r="http://schemas.openxmlformats.org/officeDocument/2006/relationships" r:embed="rId1">
                    <a:lum bright="70000" contrast="-70000"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886200" cy="21120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bidi w:val="0"/>
      <w:spacing w:before="0" w:after="0"/>
      <w:ind w:left="1537" w:right="-200" w:firstLine="0"/>
      <w:jc w:val="both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2E3238"/>
        <w:spacing w:val="4"/>
        <w:w w:val="100"/>
        <w:sz w:val="24"/>
        <w:szCs w:val="24"/>
        <w:u w:val="none"/>
        <w:rtl w:val="0"/>
      </w:rPr>
      <w:drawing>
        <wp:anchor simplePos="0" relativeHeight="251661312" behindDoc="1" locked="0" layoutInCell="1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4088765" cy="2222155"/>
          <wp:wrapNone/>
          <wp:docPr id="100458" name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0458" name=""/>
                  <pic:cNvPicPr>
                    <a:picLocks noChangeAspect="1"/>
                  </pic:cNvPicPr>
                </pic:nvPicPr>
                <pic:blipFill>
                  <a:blip xmlns:r="http://schemas.openxmlformats.org/officeDocument/2006/relationships" r:embed="rId1">
                    <a:lum bright="70000" contrast="-70000"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088765" cy="22221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2E3238"/>
        <w:spacing w:val="4"/>
        <w:w w:val="100"/>
        <w:sz w:val="24"/>
        <w:szCs w:val="24"/>
        <w:u w:val="none"/>
        <w:rtl w:val="0"/>
      </w:rPr>
      <w:t>C</w:t>
    </w:r>
    <w: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2E3238"/>
        <w:spacing w:val="4"/>
        <w:w w:val="100"/>
        <w:sz w:val="17"/>
        <w:szCs w:val="17"/>
        <w:u w:val="none"/>
        <w:rtl w:val="0"/>
      </w:rPr>
      <w:t>HI</w:t>
    </w:r>
    <w: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2E3238"/>
        <w:spacing w:val="38"/>
        <w:w w:val="100"/>
        <w:sz w:val="17"/>
        <w:szCs w:val="17"/>
        <w:u w:val="none"/>
        <w:rtl w:val="0"/>
      </w:rPr>
      <w:t xml:space="preserve"> </w:t>
    </w:r>
    <w: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2E3238"/>
        <w:spacing w:val="0"/>
        <w:w w:val="100"/>
        <w:sz w:val="17"/>
        <w:szCs w:val="17"/>
        <w:u w:val="none"/>
        <w:rtl w:val="0"/>
      </w:rPr>
      <w:t>LE</w:t>
    </w:r>
    <w: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2E3238"/>
        <w:spacing w:val="29"/>
        <w:w w:val="100"/>
        <w:sz w:val="17"/>
        <w:szCs w:val="17"/>
        <w:u w:val="none"/>
        <w:rtl w:val="0"/>
      </w:rPr>
      <w:t xml:space="preserve"> </w:t>
    </w:r>
    <w: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2E3238"/>
        <w:spacing w:val="0"/>
        <w:w w:val="100"/>
        <w:sz w:val="17"/>
        <w:szCs w:val="17"/>
        <w:u w:val="none"/>
        <w:rtl w:val="0"/>
      </w:rPr>
      <w:t>REGOLE</w:t>
    </w:r>
    <w: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auto"/>
        <w:spacing w:val="32"/>
        <w:w w:val="100"/>
        <w:sz w:val="17"/>
        <w:szCs w:val="17"/>
        <w:u w:val="none"/>
        <w:rtl w:val="0"/>
      </w:rPr>
      <w:t xml:space="preserve"> </w:t>
    </w: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2049" type="#_x0000_t75" style="width:62.43pt;height:24.12pt" o:allowincell="f">
          <v:imagedata r:id="rId2" o:title=""/>
          <w10:anchorlock/>
        </v:shape>
      </w:pict>
    </w:r>
    <w: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auto"/>
        <w:spacing w:val="38"/>
        <w:w w:val="100"/>
        <w:sz w:val="17"/>
        <w:szCs w:val="17"/>
        <w:u w:val="none"/>
        <w:rtl w:val="0"/>
      </w:rPr>
      <w:t xml:space="preserve"> </w:t>
    </w:r>
    <w: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2E3238"/>
        <w:spacing w:val="0"/>
        <w:w w:val="100"/>
        <w:sz w:val="17"/>
        <w:szCs w:val="17"/>
        <w:u w:val="none"/>
        <w:rtl w:val="0"/>
      </w:rPr>
      <w:t>RISPETTA</w:t>
    </w:r>
    <w: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2E3238"/>
        <w:spacing w:val="0"/>
        <w:w w:val="100"/>
        <w:sz w:val="24"/>
        <w:szCs w:val="24"/>
        <w:u w:val="none"/>
        <w:rtl w:val="0"/>
      </w:rPr>
      <w:t>...</w:t>
    </w:r>
    <w:r>
      <w:pict>
        <v:shape id="_x0000_s2050" type="#_x0000_t75" style="width:62.43pt;height:24.12pt;margin-top:24.05pt;margin-left:180.29pt;mso-position-horizontal-relative:page;position:absolute;z-index:251662336" o:allowincell="f">
          <v:imagedata r:id="rId3" o:title=""/>
          <w10:anchorlock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bidi w:val="0"/>
      <w:spacing w:before="0" w:after="0"/>
      <w:ind w:left="1537" w:right="-200" w:firstLine="0"/>
      <w:jc w:val="both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2E3238"/>
        <w:spacing w:val="4"/>
        <w:w w:val="100"/>
        <w:sz w:val="24"/>
        <w:szCs w:val="24"/>
        <w:u w:val="none"/>
        <w:rtl w:val="0"/>
      </w:rPr>
      <w:drawing>
        <wp:anchor simplePos="0" relativeHeight="251663360" behindDoc="1" locked="0" layoutInCell="1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4088765" cy="2222155"/>
          <wp:wrapNone/>
          <wp:docPr id="100456" name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0456" name=""/>
                  <pic:cNvPicPr>
                    <a:picLocks noChangeAspect="1"/>
                  </pic:cNvPicPr>
                </pic:nvPicPr>
                <pic:blipFill>
                  <a:blip xmlns:r="http://schemas.openxmlformats.org/officeDocument/2006/relationships" r:embed="rId1">
                    <a:lum bright="70000" contrast="-70000"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088765" cy="22221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2E3238"/>
        <w:spacing w:val="4"/>
        <w:w w:val="100"/>
        <w:sz w:val="24"/>
        <w:szCs w:val="24"/>
        <w:u w:val="none"/>
        <w:rtl w:val="0"/>
      </w:rPr>
      <w:t>C</w:t>
    </w:r>
    <w: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2E3238"/>
        <w:spacing w:val="4"/>
        <w:w w:val="100"/>
        <w:sz w:val="17"/>
        <w:szCs w:val="17"/>
        <w:u w:val="none"/>
        <w:rtl w:val="0"/>
      </w:rPr>
      <w:t>HI</w:t>
    </w:r>
    <w: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2E3238"/>
        <w:spacing w:val="38"/>
        <w:w w:val="100"/>
        <w:sz w:val="17"/>
        <w:szCs w:val="17"/>
        <w:u w:val="none"/>
        <w:rtl w:val="0"/>
      </w:rPr>
      <w:t xml:space="preserve"> </w:t>
    </w:r>
    <w: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2E3238"/>
        <w:spacing w:val="0"/>
        <w:w w:val="100"/>
        <w:sz w:val="17"/>
        <w:szCs w:val="17"/>
        <w:u w:val="none"/>
        <w:rtl w:val="0"/>
      </w:rPr>
      <w:t>LE</w:t>
    </w:r>
    <w: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2E3238"/>
        <w:spacing w:val="29"/>
        <w:w w:val="100"/>
        <w:sz w:val="17"/>
        <w:szCs w:val="17"/>
        <w:u w:val="none"/>
        <w:rtl w:val="0"/>
      </w:rPr>
      <w:t xml:space="preserve"> </w:t>
    </w:r>
    <w: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2E3238"/>
        <w:spacing w:val="0"/>
        <w:w w:val="100"/>
        <w:sz w:val="17"/>
        <w:szCs w:val="17"/>
        <w:u w:val="none"/>
        <w:rtl w:val="0"/>
      </w:rPr>
      <w:t>REGOLE</w:t>
    </w:r>
    <w: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auto"/>
        <w:spacing w:val="32"/>
        <w:w w:val="100"/>
        <w:sz w:val="17"/>
        <w:szCs w:val="17"/>
        <w:u w:val="none"/>
        <w:rtl w:val="0"/>
      </w:rPr>
      <w:t xml:space="preserve"> </w:t>
    </w: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2051" type="#_x0000_t75" style="width:62.43pt;height:24.12pt" o:allowincell="f">
          <v:imagedata r:id="rId2" o:title=""/>
          <w10:anchorlock/>
        </v:shape>
      </w:pict>
    </w:r>
    <w: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auto"/>
        <w:spacing w:val="38"/>
        <w:w w:val="100"/>
        <w:sz w:val="17"/>
        <w:szCs w:val="17"/>
        <w:u w:val="none"/>
        <w:rtl w:val="0"/>
      </w:rPr>
      <w:t xml:space="preserve"> </w:t>
    </w:r>
    <w: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2E3238"/>
        <w:spacing w:val="0"/>
        <w:w w:val="100"/>
        <w:sz w:val="17"/>
        <w:szCs w:val="17"/>
        <w:u w:val="none"/>
        <w:rtl w:val="0"/>
      </w:rPr>
      <w:t>RISPETTA</w:t>
    </w:r>
    <w: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2E3238"/>
        <w:spacing w:val="0"/>
        <w:w w:val="100"/>
        <w:sz w:val="24"/>
        <w:szCs w:val="24"/>
        <w:u w:val="none"/>
        <w:rtl w:val="0"/>
      </w:rPr>
      <w:t>...</w:t>
    </w:r>
    <w:r>
      <w:pict>
        <v:shape id="_x0000_s2052" type="#_x0000_t75" style="width:62.43pt;height:24.12pt;margin-top:24.05pt;margin-left:180.29pt;mso-position-horizontal-relative:page;position:absolute;z-index:251664384" o:allowincell="f">
          <v:imagedata r:id="rId3" o:title=""/>
          <w10:anchorlock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bidi w:val="0"/>
      <w:spacing w:before="0" w:after="0"/>
      <w:ind w:left="742" w:right="-200" w:firstLine="0"/>
      <w:jc w:val="both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2E3238"/>
        <w:spacing w:val="4"/>
        <w:w w:val="100"/>
        <w:sz w:val="24"/>
        <w:szCs w:val="24"/>
        <w:u w:val="none"/>
        <w:rtl w:val="0"/>
      </w:rPr>
      <w:drawing>
        <wp:anchor simplePos="0" relativeHeight="251665408" behindDoc="1" locked="0" layoutInCell="1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4450080" cy="2418522"/>
          <wp:wrapNone/>
          <wp:docPr id="100460" name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0460" name=""/>
                  <pic:cNvPicPr>
                    <a:picLocks noChangeAspect="1"/>
                  </pic:cNvPicPr>
                </pic:nvPicPr>
                <pic:blipFill>
                  <a:blip xmlns:r="http://schemas.openxmlformats.org/officeDocument/2006/relationships" r:embed="rId1">
                    <a:lum bright="70000" contrast="-70000"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450080" cy="241852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2E3238"/>
        <w:spacing w:val="4"/>
        <w:w w:val="100"/>
        <w:sz w:val="24"/>
        <w:szCs w:val="24"/>
        <w:u w:val="none"/>
        <w:rtl w:val="0"/>
      </w:rPr>
      <w:t>C</w:t>
    </w:r>
    <w: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2E3238"/>
        <w:spacing w:val="4"/>
        <w:w w:val="100"/>
        <w:sz w:val="17"/>
        <w:szCs w:val="17"/>
        <w:u w:val="none"/>
        <w:rtl w:val="0"/>
      </w:rPr>
      <w:t>HI</w:t>
    </w:r>
    <w: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2E3238"/>
        <w:spacing w:val="38"/>
        <w:w w:val="100"/>
        <w:sz w:val="17"/>
        <w:szCs w:val="17"/>
        <w:u w:val="none"/>
        <w:rtl w:val="0"/>
      </w:rPr>
      <w:t xml:space="preserve"> </w:t>
    </w:r>
    <w: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2E3238"/>
        <w:spacing w:val="0"/>
        <w:w w:val="100"/>
        <w:sz w:val="17"/>
        <w:szCs w:val="17"/>
        <w:u w:val="none"/>
        <w:rtl w:val="0"/>
      </w:rPr>
      <w:t>LE</w:t>
    </w:r>
    <w: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2E3238"/>
        <w:spacing w:val="29"/>
        <w:w w:val="100"/>
        <w:sz w:val="17"/>
        <w:szCs w:val="17"/>
        <w:u w:val="none"/>
        <w:rtl w:val="0"/>
      </w:rPr>
      <w:t xml:space="preserve"> </w:t>
    </w:r>
    <w: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2E3238"/>
        <w:spacing w:val="0"/>
        <w:w w:val="100"/>
        <w:sz w:val="17"/>
        <w:szCs w:val="17"/>
        <w:u w:val="none"/>
        <w:rtl w:val="0"/>
      </w:rPr>
      <w:t>REGOLE</w:t>
    </w:r>
    <w: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auto"/>
        <w:spacing w:val="32"/>
        <w:w w:val="100"/>
        <w:sz w:val="17"/>
        <w:szCs w:val="17"/>
        <w:u w:val="none"/>
        <w:rtl w:val="0"/>
      </w:rPr>
      <w:t xml:space="preserve"> </w:t>
    </w: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2053" type="#_x0000_t75" style="width:62.43pt;height:24.12pt" o:allowincell="f">
          <v:imagedata r:id="rId2" o:title=""/>
          <w10:anchorlock/>
        </v:shape>
      </w:pict>
    </w:r>
    <w: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auto"/>
        <w:spacing w:val="38"/>
        <w:w w:val="100"/>
        <w:sz w:val="17"/>
        <w:szCs w:val="17"/>
        <w:u w:val="none"/>
        <w:rtl w:val="0"/>
      </w:rPr>
      <w:t xml:space="preserve"> </w:t>
    </w:r>
    <w: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2E3238"/>
        <w:spacing w:val="0"/>
        <w:w w:val="100"/>
        <w:sz w:val="17"/>
        <w:szCs w:val="17"/>
        <w:u w:val="none"/>
        <w:rtl w:val="0"/>
      </w:rPr>
      <w:t>RISPETTA</w:t>
    </w:r>
    <w: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2E3238"/>
        <w:spacing w:val="0"/>
        <w:w w:val="100"/>
        <w:sz w:val="24"/>
        <w:szCs w:val="24"/>
        <w:u w:val="none"/>
        <w:rtl w:val="0"/>
      </w:rPr>
      <w:t>...</w:t>
    </w:r>
    <w:r>
      <w:pict>
        <v:shape id="_x0000_s2054" type="#_x0000_t75" style="width:62.43pt;height:24.12pt;margin-top:24.05pt;margin-left:155.72pt;mso-position-horizontal-relative:page;position:absolute;z-index:251666432" o:allowincell="f">
          <v:imagedata r:id="rId3" o:title=""/>
          <w10:anchorlock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bidi w:val="0"/>
      <w:spacing w:before="0" w:after="0"/>
      <w:ind w:left="742" w:right="-200" w:firstLine="0"/>
      <w:jc w:val="both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2E3238"/>
        <w:spacing w:val="4"/>
        <w:w w:val="100"/>
        <w:sz w:val="24"/>
        <w:szCs w:val="24"/>
        <w:u w:val="none"/>
        <w:rtl w:val="0"/>
      </w:rPr>
      <w:drawing>
        <wp:anchor simplePos="0" relativeHeight="251667456" behindDoc="1" locked="0" layoutInCell="1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4450080" cy="2418522"/>
          <wp:wrapNone/>
          <wp:docPr id="100462" name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0462" name=""/>
                  <pic:cNvPicPr>
                    <a:picLocks noChangeAspect="1"/>
                  </pic:cNvPicPr>
                </pic:nvPicPr>
                <pic:blipFill>
                  <a:blip xmlns:r="http://schemas.openxmlformats.org/officeDocument/2006/relationships" r:embed="rId1">
                    <a:lum bright="70000" contrast="-70000"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450080" cy="241852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2E3238"/>
        <w:spacing w:val="4"/>
        <w:w w:val="100"/>
        <w:sz w:val="24"/>
        <w:szCs w:val="24"/>
        <w:u w:val="none"/>
        <w:rtl w:val="0"/>
      </w:rPr>
      <w:t>C</w:t>
    </w:r>
    <w: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2E3238"/>
        <w:spacing w:val="4"/>
        <w:w w:val="100"/>
        <w:sz w:val="17"/>
        <w:szCs w:val="17"/>
        <w:u w:val="none"/>
        <w:rtl w:val="0"/>
      </w:rPr>
      <w:t>HI</w:t>
    </w:r>
    <w: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2E3238"/>
        <w:spacing w:val="38"/>
        <w:w w:val="100"/>
        <w:sz w:val="17"/>
        <w:szCs w:val="17"/>
        <w:u w:val="none"/>
        <w:rtl w:val="0"/>
      </w:rPr>
      <w:t xml:space="preserve"> </w:t>
    </w:r>
    <w: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2E3238"/>
        <w:spacing w:val="0"/>
        <w:w w:val="100"/>
        <w:sz w:val="17"/>
        <w:szCs w:val="17"/>
        <w:u w:val="none"/>
        <w:rtl w:val="0"/>
      </w:rPr>
      <w:t>LE</w:t>
    </w:r>
    <w: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2E3238"/>
        <w:spacing w:val="29"/>
        <w:w w:val="100"/>
        <w:sz w:val="17"/>
        <w:szCs w:val="17"/>
        <w:u w:val="none"/>
        <w:rtl w:val="0"/>
      </w:rPr>
      <w:t xml:space="preserve"> </w:t>
    </w:r>
    <w: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2E3238"/>
        <w:spacing w:val="0"/>
        <w:w w:val="100"/>
        <w:sz w:val="17"/>
        <w:szCs w:val="17"/>
        <w:u w:val="none"/>
        <w:rtl w:val="0"/>
      </w:rPr>
      <w:t>REGOLE</w:t>
    </w:r>
    <w: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auto"/>
        <w:spacing w:val="32"/>
        <w:w w:val="100"/>
        <w:sz w:val="17"/>
        <w:szCs w:val="17"/>
        <w:u w:val="none"/>
        <w:rtl w:val="0"/>
      </w:rPr>
      <w:t xml:space="preserve"> </w:t>
    </w: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2055" type="#_x0000_t75" style="width:62.43pt;height:24.12pt" o:allowincell="f">
          <v:imagedata r:id="rId2" o:title=""/>
          <w10:anchorlock/>
        </v:shape>
      </w:pict>
    </w:r>
    <w: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auto"/>
        <w:spacing w:val="38"/>
        <w:w w:val="100"/>
        <w:sz w:val="17"/>
        <w:szCs w:val="17"/>
        <w:u w:val="none"/>
        <w:rtl w:val="0"/>
      </w:rPr>
      <w:t xml:space="preserve"> </w:t>
    </w:r>
    <w: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2E3238"/>
        <w:spacing w:val="0"/>
        <w:w w:val="100"/>
        <w:sz w:val="17"/>
        <w:szCs w:val="17"/>
        <w:u w:val="none"/>
        <w:rtl w:val="0"/>
      </w:rPr>
      <w:t>RISPETTA</w:t>
    </w:r>
    <w: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2E3238"/>
        <w:spacing w:val="0"/>
        <w:w w:val="100"/>
        <w:sz w:val="24"/>
        <w:szCs w:val="24"/>
        <w:u w:val="none"/>
        <w:rtl w:val="0"/>
      </w:rPr>
      <w:t>...</w:t>
    </w:r>
    <w:r>
      <w:pict>
        <v:shape id="_x0000_s2056" type="#_x0000_t75" style="width:62.43pt;height:24.12pt;margin-top:24.05pt;margin-left:155.72pt;mso-position-horizontal-relative:page;position:absolute;z-index:251668480" o:allowincell="f">
          <v:imagedata r:id="rId3" o:title=""/>
          <w10:anchorlock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bidi w:val="0"/>
      <w:spacing w:before="1" w:after="0"/>
      <w:ind w:left="780" w:right="-200" w:firstLine="0"/>
      <w:jc w:val="both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2E3238"/>
        <w:spacing w:val="4"/>
        <w:w w:val="100"/>
        <w:sz w:val="24"/>
        <w:szCs w:val="24"/>
        <w:u w:val="none"/>
        <w:rtl w:val="0"/>
      </w:rPr>
      <w:drawing>
        <wp:anchor simplePos="0" relativeHeight="251669504" behindDoc="1" locked="0" layoutInCell="1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3556000" cy="1932609"/>
          <wp:wrapNone/>
          <wp:docPr id="100466" name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0466" name=""/>
                  <pic:cNvPicPr>
                    <a:picLocks noChangeAspect="1"/>
                  </pic:cNvPicPr>
                </pic:nvPicPr>
                <pic:blipFill>
                  <a:blip xmlns:r="http://schemas.openxmlformats.org/officeDocument/2006/relationships" r:embed="rId1">
                    <a:lum bright="70000" contrast="-70000"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556000" cy="19326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2E3238"/>
        <w:spacing w:val="4"/>
        <w:w w:val="100"/>
        <w:sz w:val="24"/>
        <w:szCs w:val="24"/>
        <w:u w:val="none"/>
        <w:rtl w:val="0"/>
      </w:rPr>
      <w:t>C</w:t>
    </w:r>
    <w: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2E3238"/>
        <w:spacing w:val="4"/>
        <w:w w:val="100"/>
        <w:sz w:val="17"/>
        <w:szCs w:val="17"/>
        <w:u w:val="none"/>
        <w:rtl w:val="0"/>
      </w:rPr>
      <w:t>HI</w:t>
    </w:r>
    <w: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2E3238"/>
        <w:spacing w:val="38"/>
        <w:w w:val="100"/>
        <w:sz w:val="17"/>
        <w:szCs w:val="17"/>
        <w:u w:val="none"/>
        <w:rtl w:val="0"/>
      </w:rPr>
      <w:t xml:space="preserve"> </w:t>
    </w:r>
    <w: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2E3238"/>
        <w:spacing w:val="0"/>
        <w:w w:val="100"/>
        <w:sz w:val="17"/>
        <w:szCs w:val="17"/>
        <w:u w:val="none"/>
        <w:rtl w:val="0"/>
      </w:rPr>
      <w:t>LE</w:t>
    </w:r>
    <w: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2E3238"/>
        <w:spacing w:val="29"/>
        <w:w w:val="100"/>
        <w:sz w:val="17"/>
        <w:szCs w:val="17"/>
        <w:u w:val="none"/>
        <w:rtl w:val="0"/>
      </w:rPr>
      <w:t xml:space="preserve"> </w:t>
    </w:r>
    <w: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2E3238"/>
        <w:spacing w:val="0"/>
        <w:w w:val="100"/>
        <w:sz w:val="17"/>
        <w:szCs w:val="17"/>
        <w:u w:val="none"/>
        <w:rtl w:val="0"/>
      </w:rPr>
      <w:t>REGOLE</w:t>
    </w:r>
    <w: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auto"/>
        <w:spacing w:val="32"/>
        <w:w w:val="100"/>
        <w:sz w:val="17"/>
        <w:szCs w:val="17"/>
        <w:u w:val="none"/>
        <w:rtl w:val="0"/>
      </w:rPr>
      <w:t xml:space="preserve"> </w:t>
    </w: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2067" type="#_x0000_t75" style="width:62.43pt;height:24.12pt" o:allowincell="f">
          <v:imagedata r:id="rId2" o:title=""/>
          <w10:anchorlock/>
        </v:shape>
      </w:pict>
    </w:r>
    <w: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auto"/>
        <w:spacing w:val="38"/>
        <w:w w:val="100"/>
        <w:sz w:val="17"/>
        <w:szCs w:val="17"/>
        <w:u w:val="none"/>
        <w:rtl w:val="0"/>
      </w:rPr>
      <w:t xml:space="preserve"> </w:t>
    </w:r>
    <w: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2E3238"/>
        <w:spacing w:val="0"/>
        <w:w w:val="100"/>
        <w:sz w:val="17"/>
        <w:szCs w:val="17"/>
        <w:u w:val="none"/>
        <w:rtl w:val="0"/>
      </w:rPr>
      <w:t>RISPETTA</w:t>
    </w:r>
    <w: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2E3238"/>
        <w:spacing w:val="0"/>
        <w:w w:val="100"/>
        <w:sz w:val="24"/>
        <w:szCs w:val="24"/>
        <w:u w:val="none"/>
        <w:rtl w:val="0"/>
      </w:rPr>
      <w:t>...</w:t>
    </w:r>
    <w:r>
      <w:pict>
        <v:shape id="_x0000_s2068" type="#_x0000_t75" style="width:62.43pt;height:24.12pt;margin-top:24.05pt;margin-left:180.29pt;mso-position-horizontal-relative:page;position:absolute;z-index:251670528" o:allowincell="f">
          <v:imagedata r:id="rId3" o:title=""/>
          <w10:anchorlock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bidi w:val="0"/>
      <w:spacing w:before="0" w:after="0"/>
      <w:ind w:left="780" w:right="-200" w:firstLine="0"/>
      <w:jc w:val="both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2E3238"/>
        <w:spacing w:val="4"/>
        <w:w w:val="100"/>
        <w:sz w:val="24"/>
        <w:szCs w:val="24"/>
        <w:u w:val="none"/>
        <w:rtl w:val="0"/>
      </w:rPr>
      <w:drawing>
        <wp:anchor simplePos="0" relativeHeight="251671552" behindDoc="1" locked="0" layoutInCell="1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3556000" cy="1932609"/>
          <wp:wrapNone/>
          <wp:docPr id="100464" name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0464" name=""/>
                  <pic:cNvPicPr>
                    <a:picLocks noChangeAspect="1"/>
                  </pic:cNvPicPr>
                </pic:nvPicPr>
                <pic:blipFill>
                  <a:blip xmlns:r="http://schemas.openxmlformats.org/officeDocument/2006/relationships" r:embed="rId1">
                    <a:lum bright="70000" contrast="-70000"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556000" cy="19326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2E3238"/>
        <w:spacing w:val="4"/>
        <w:w w:val="100"/>
        <w:sz w:val="24"/>
        <w:szCs w:val="24"/>
        <w:u w:val="none"/>
        <w:rtl w:val="0"/>
      </w:rPr>
      <w:t>C</w:t>
    </w:r>
    <w: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2E3238"/>
        <w:spacing w:val="4"/>
        <w:w w:val="100"/>
        <w:sz w:val="17"/>
        <w:szCs w:val="17"/>
        <w:u w:val="none"/>
        <w:rtl w:val="0"/>
      </w:rPr>
      <w:t>HI</w:t>
    </w:r>
    <w: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2E3238"/>
        <w:spacing w:val="38"/>
        <w:w w:val="100"/>
        <w:sz w:val="17"/>
        <w:szCs w:val="17"/>
        <w:u w:val="none"/>
        <w:rtl w:val="0"/>
      </w:rPr>
      <w:t xml:space="preserve"> </w:t>
    </w:r>
    <w: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2E3238"/>
        <w:spacing w:val="0"/>
        <w:w w:val="100"/>
        <w:sz w:val="17"/>
        <w:szCs w:val="17"/>
        <w:u w:val="none"/>
        <w:rtl w:val="0"/>
      </w:rPr>
      <w:t>LE</w:t>
    </w:r>
    <w: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2E3238"/>
        <w:spacing w:val="29"/>
        <w:w w:val="100"/>
        <w:sz w:val="17"/>
        <w:szCs w:val="17"/>
        <w:u w:val="none"/>
        <w:rtl w:val="0"/>
      </w:rPr>
      <w:t xml:space="preserve"> </w:t>
    </w:r>
    <w: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2E3238"/>
        <w:spacing w:val="0"/>
        <w:w w:val="100"/>
        <w:sz w:val="17"/>
        <w:szCs w:val="17"/>
        <w:u w:val="none"/>
        <w:rtl w:val="0"/>
      </w:rPr>
      <w:t>REGOLE</w:t>
    </w:r>
    <w: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auto"/>
        <w:spacing w:val="32"/>
        <w:w w:val="100"/>
        <w:sz w:val="17"/>
        <w:szCs w:val="17"/>
        <w:u w:val="none"/>
        <w:rtl w:val="0"/>
      </w:rPr>
      <w:t xml:space="preserve"> </w:t>
    </w: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2069" type="#_x0000_t75" style="width:62.43pt;height:24.12pt" o:allowincell="f">
          <v:imagedata r:id="rId2" o:title=""/>
          <w10:anchorlock/>
        </v:shape>
      </w:pict>
    </w:r>
    <w: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auto"/>
        <w:spacing w:val="38"/>
        <w:w w:val="100"/>
        <w:sz w:val="17"/>
        <w:szCs w:val="17"/>
        <w:u w:val="none"/>
        <w:rtl w:val="0"/>
      </w:rPr>
      <w:t xml:space="preserve"> </w:t>
    </w:r>
    <w: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2E3238"/>
        <w:spacing w:val="0"/>
        <w:w w:val="100"/>
        <w:sz w:val="17"/>
        <w:szCs w:val="17"/>
        <w:u w:val="none"/>
        <w:rtl w:val="0"/>
      </w:rPr>
      <w:t>RISPETTA</w:t>
    </w:r>
    <w: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2E3238"/>
        <w:spacing w:val="0"/>
        <w:w w:val="100"/>
        <w:sz w:val="24"/>
        <w:szCs w:val="24"/>
        <w:u w:val="none"/>
        <w:rtl w:val="0"/>
      </w:rPr>
      <w:t>...</w:t>
    </w:r>
    <w:r>
      <w:pict>
        <v:shape id="_x0000_s2070" type="#_x0000_t75" style="width:62.43pt;height:24.12pt;margin-top:24.05pt;margin-left:180.29pt;mso-position-horizontal-relative:page;position:absolute;z-index:251672576" o:allowincell="f">
          <v:imagedata r:id="rId3" o:title=""/>
          <w10:anchorlock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hybridMultilevel"/>
    <w:tmpl w:val="00000001"/>
    <w:lvl w:ilvl="0">
      <w:start w:val="1"/>
      <w:numFmt w:val="bullet"/>
      <w:lvlText w:val="–"/>
      <w:lvlJc w:val="left"/>
      <w:pPr>
        <w:tabs>
          <w:tab w:val="num" w:pos="195"/>
        </w:tabs>
        <w:ind w:left="0" w:firstLine="0"/>
      </w:pPr>
      <w:rPr>
        <w:rFonts w:ascii="Times New Roman" w:eastAsia="Times New Roman" w:hAnsi="Times New Roman" w:cs="Times New Roman"/>
        <w:b w:val="0"/>
        <w:bCs w:val="0"/>
        <w:i w:val="0"/>
        <w:iCs w:val="0"/>
        <w:color w:val="2E3238"/>
        <w:sz w:val="26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>
    <w:nsid w:val="00000002"/>
    <w:multiLevelType w:val="multilevel"/>
    <w:tmpl w:val="00000002"/>
    <w:lvl w:ilvl="0">
      <w:start w:val="1"/>
      <w:numFmt w:val="decimal"/>
      <w:lvlText w:val="%1)"/>
      <w:lvlJc w:val="left"/>
      <w:pPr>
        <w:tabs>
          <w:tab w:val="num" w:pos="385"/>
        </w:tabs>
        <w:ind w:left="0" w:firstLine="0"/>
      </w:pPr>
      <w:rPr>
        <w:rFonts w:ascii="Times New Roman" w:eastAsia="Times New Roman" w:hAnsi="Times New Roman" w:cs="Times New Roman"/>
        <w:b w:val="0"/>
        <w:bCs w:val="0"/>
        <w:i w:val="0"/>
        <w:iCs w:val="0"/>
        <w:color w:val="E7802F"/>
        <w:sz w:val="32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2">
    <w:nsid w:val="00000003"/>
    <w:multiLevelType w:val="multilevel"/>
    <w:tmpl w:val="00000003"/>
    <w:lvl w:ilvl="0">
      <w:start w:val="2"/>
      <w:numFmt w:val="decimal"/>
      <w:lvlText w:val="%1)"/>
      <w:lvlJc w:val="left"/>
      <w:pPr>
        <w:tabs>
          <w:tab w:val="num" w:pos="385"/>
        </w:tabs>
        <w:ind w:left="385" w:hanging="385"/>
      </w:pPr>
      <w:rPr>
        <w:rFonts w:ascii="Times New Roman" w:eastAsia="Times New Roman" w:hAnsi="Times New Roman" w:cs="Times New Roman"/>
        <w:b w:val="0"/>
        <w:bCs w:val="0"/>
        <w:i w:val="0"/>
        <w:iCs w:val="0"/>
        <w:color w:val="E33F92"/>
        <w:sz w:val="32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3">
    <w:nsid w:val="00000004"/>
    <w:multiLevelType w:val="multilevel"/>
    <w:tmpl w:val="00000004"/>
    <w:lvl w:ilvl="0">
      <w:start w:val="3"/>
      <w:numFmt w:val="decimal"/>
      <w:lvlText w:val="%1)"/>
      <w:lvlJc w:val="left"/>
      <w:pPr>
        <w:tabs>
          <w:tab w:val="num" w:pos="385"/>
        </w:tabs>
        <w:ind w:left="385" w:hanging="385"/>
      </w:pPr>
      <w:rPr>
        <w:rFonts w:ascii="Times New Roman" w:eastAsia="Times New Roman" w:hAnsi="Times New Roman" w:cs="Times New Roman"/>
        <w:b w:val="0"/>
        <w:bCs w:val="0"/>
        <w:i w:val="0"/>
        <w:iCs w:val="0"/>
        <w:color w:val="83BD4C"/>
        <w:sz w:val="32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4">
    <w:nsid w:val="00000005"/>
    <w:multiLevelType w:val="hybridMultilevel"/>
    <w:tmpl w:val="00000005"/>
    <w:lvl w:ilvl="0">
      <w:start w:val="1"/>
      <w:numFmt w:val="bullet"/>
      <w:lvlText w:val="–"/>
      <w:lvlJc w:val="left"/>
      <w:pPr>
        <w:tabs>
          <w:tab w:val="num" w:pos="318"/>
        </w:tabs>
        <w:ind w:left="123" w:firstLine="0"/>
      </w:pPr>
      <w:rPr>
        <w:rFonts w:ascii="Times New Roman" w:eastAsia="Times New Roman" w:hAnsi="Times New Roman" w:cs="Times New Roman"/>
        <w:b w:val="0"/>
        <w:bCs w:val="0"/>
        <w:i w:val="0"/>
        <w:iCs w:val="0"/>
        <w:color w:val="2E3238"/>
        <w:sz w:val="26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>
    <w:nsid w:val="00000006"/>
    <w:multiLevelType w:val="hybridMultilevel"/>
    <w:tmpl w:val="00000006"/>
    <w:lvl w:ilvl="0">
      <w:start w:val="1"/>
      <w:numFmt w:val="bullet"/>
      <w:lvlText w:val="–"/>
      <w:lvlJc w:val="left"/>
      <w:pPr>
        <w:tabs>
          <w:tab w:val="num" w:pos="1099"/>
        </w:tabs>
        <w:ind w:left="1099" w:hanging="195"/>
      </w:pPr>
      <w:rPr>
        <w:rFonts w:ascii="Times New Roman" w:eastAsia="Times New Roman" w:hAnsi="Times New Roman" w:cs="Times New Roman"/>
        <w:b w:val="0"/>
        <w:bCs w:val="0"/>
        <w:i w:val="0"/>
        <w:iCs w:val="0"/>
        <w:color w:val="2E3238"/>
        <w:sz w:val="26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>
    <w:nsid w:val="00000007"/>
    <w:multiLevelType w:val="hybridMultilevel"/>
    <w:tmpl w:val="00000007"/>
    <w:lvl w:ilvl="0">
      <w:start w:val="1"/>
      <w:numFmt w:val="bullet"/>
      <w:lvlText w:val="–"/>
      <w:lvlJc w:val="left"/>
      <w:pPr>
        <w:tabs>
          <w:tab w:val="num" w:pos="1099"/>
        </w:tabs>
        <w:ind w:left="1099" w:hanging="195"/>
      </w:pPr>
      <w:rPr>
        <w:rFonts w:ascii="Times New Roman" w:eastAsia="Times New Roman" w:hAnsi="Times New Roman" w:cs="Times New Roman"/>
        <w:b w:val="0"/>
        <w:bCs w:val="0"/>
        <w:i w:val="0"/>
        <w:iCs w:val="0"/>
        <w:color w:val="2E3238"/>
        <w:sz w:val="26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zoom w:percent="100"/>
  <w:defaultTabStop w:val="720"/>
  <w:noPunctuationKerning/>
  <w:characterSpacingControl w:val="doNotCompress"/>
  <w:compat/>
  <w:rsids>
    <w:rsidRoot w:val="00000000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5BCE"/>
    <w:rPr>
      <w:sz w:val="24"/>
      <w:szCs w:val="24"/>
    </w:rPr>
  </w:style>
  <w:style w:type="character" w:default="1" w:styleId="DefaultParagraphFont">
    <w:name w:val="Default Paragraph Font"/>
    <w:semiHidden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7.png" /><Relationship Id="rId100" Type="http://schemas.openxmlformats.org/officeDocument/2006/relationships/image" Target="media/image89.png" /><Relationship Id="rId101" Type="http://schemas.openxmlformats.org/officeDocument/2006/relationships/image" Target="media/image90.png" /><Relationship Id="rId102" Type="http://schemas.openxmlformats.org/officeDocument/2006/relationships/image" Target="media/image91.png" /><Relationship Id="rId103" Type="http://schemas.openxmlformats.org/officeDocument/2006/relationships/image" Target="media/image92.png" /><Relationship Id="rId104" Type="http://schemas.openxmlformats.org/officeDocument/2006/relationships/header" Target="header10.xml" /><Relationship Id="rId105" Type="http://schemas.openxmlformats.org/officeDocument/2006/relationships/header" Target="header11.xml" /><Relationship Id="rId106" Type="http://schemas.openxmlformats.org/officeDocument/2006/relationships/footer" Target="footer8.xml" /><Relationship Id="rId107" Type="http://schemas.openxmlformats.org/officeDocument/2006/relationships/footer" Target="footer9.xml" /><Relationship Id="rId108" Type="http://schemas.openxmlformats.org/officeDocument/2006/relationships/image" Target="media/image94.png" /><Relationship Id="rId109" Type="http://schemas.openxmlformats.org/officeDocument/2006/relationships/image" Target="media/image95.png" /><Relationship Id="rId11" Type="http://schemas.openxmlformats.org/officeDocument/2006/relationships/image" Target="media/image8.png" /><Relationship Id="rId110" Type="http://schemas.openxmlformats.org/officeDocument/2006/relationships/image" Target="media/image96.png" /><Relationship Id="rId111" Type="http://schemas.openxmlformats.org/officeDocument/2006/relationships/image" Target="media/image97.png" /><Relationship Id="rId112" Type="http://schemas.openxmlformats.org/officeDocument/2006/relationships/image" Target="media/image98.png" /><Relationship Id="rId113" Type="http://schemas.openxmlformats.org/officeDocument/2006/relationships/header" Target="header12.xml" /><Relationship Id="rId114" Type="http://schemas.openxmlformats.org/officeDocument/2006/relationships/header" Target="header13.xml" /><Relationship Id="rId115" Type="http://schemas.openxmlformats.org/officeDocument/2006/relationships/footer" Target="footer10.xml" /><Relationship Id="rId116" Type="http://schemas.openxmlformats.org/officeDocument/2006/relationships/image" Target="media/image104.png" /><Relationship Id="rId117" Type="http://schemas.openxmlformats.org/officeDocument/2006/relationships/image" Target="media/image105.png" /><Relationship Id="rId118" Type="http://schemas.openxmlformats.org/officeDocument/2006/relationships/image" Target="media/image106.png" /><Relationship Id="rId119" Type="http://schemas.openxmlformats.org/officeDocument/2006/relationships/image" Target="media/image107.png" /><Relationship Id="rId12" Type="http://schemas.openxmlformats.org/officeDocument/2006/relationships/image" Target="media/image9.png" /><Relationship Id="rId120" Type="http://schemas.openxmlformats.org/officeDocument/2006/relationships/image" Target="media/image108.png" /><Relationship Id="rId121" Type="http://schemas.openxmlformats.org/officeDocument/2006/relationships/image" Target="media/image109.png" /><Relationship Id="rId122" Type="http://schemas.openxmlformats.org/officeDocument/2006/relationships/image" Target="media/image110.png" /><Relationship Id="rId123" Type="http://schemas.openxmlformats.org/officeDocument/2006/relationships/image" Target="media/image111.png" /><Relationship Id="rId124" Type="http://schemas.openxmlformats.org/officeDocument/2006/relationships/image" Target="media/image112.png" /><Relationship Id="rId125" Type="http://schemas.openxmlformats.org/officeDocument/2006/relationships/image" Target="media/image113.png" /><Relationship Id="rId126" Type="http://schemas.openxmlformats.org/officeDocument/2006/relationships/image" Target="media/image114.png" /><Relationship Id="rId127" Type="http://schemas.openxmlformats.org/officeDocument/2006/relationships/image" Target="media/image115.png" /><Relationship Id="rId128" Type="http://schemas.openxmlformats.org/officeDocument/2006/relationships/image" Target="media/image116.png" /><Relationship Id="rId129" Type="http://schemas.openxmlformats.org/officeDocument/2006/relationships/image" Target="media/image117.png" /><Relationship Id="rId13" Type="http://schemas.openxmlformats.org/officeDocument/2006/relationships/image" Target="media/image10.png" /><Relationship Id="rId130" Type="http://schemas.openxmlformats.org/officeDocument/2006/relationships/image" Target="media/image118.png" /><Relationship Id="rId131" Type="http://schemas.openxmlformats.org/officeDocument/2006/relationships/image" Target="media/image119.png" /><Relationship Id="rId132" Type="http://schemas.openxmlformats.org/officeDocument/2006/relationships/image" Target="media/image120.png" /><Relationship Id="rId133" Type="http://schemas.openxmlformats.org/officeDocument/2006/relationships/image" Target="media/image121.png" /><Relationship Id="rId134" Type="http://schemas.openxmlformats.org/officeDocument/2006/relationships/image" Target="media/image122.png" /><Relationship Id="rId135" Type="http://schemas.openxmlformats.org/officeDocument/2006/relationships/image" Target="media/image123.png" /><Relationship Id="rId136" Type="http://schemas.openxmlformats.org/officeDocument/2006/relationships/image" Target="media/image124.png" /><Relationship Id="rId137" Type="http://schemas.openxmlformats.org/officeDocument/2006/relationships/image" Target="media/image125.png" /><Relationship Id="rId138" Type="http://schemas.openxmlformats.org/officeDocument/2006/relationships/image" Target="media/image126.png" /><Relationship Id="rId139" Type="http://schemas.openxmlformats.org/officeDocument/2006/relationships/image" Target="media/image127.png" /><Relationship Id="rId14" Type="http://schemas.openxmlformats.org/officeDocument/2006/relationships/image" Target="media/image11.png" /><Relationship Id="rId140" Type="http://schemas.openxmlformats.org/officeDocument/2006/relationships/image" Target="media/image128.png" /><Relationship Id="rId141" Type="http://schemas.openxmlformats.org/officeDocument/2006/relationships/image" Target="media/image129.png" /><Relationship Id="rId142" Type="http://schemas.openxmlformats.org/officeDocument/2006/relationships/image" Target="media/image130.png" /><Relationship Id="rId143" Type="http://schemas.openxmlformats.org/officeDocument/2006/relationships/image" Target="media/image131.png" /><Relationship Id="rId144" Type="http://schemas.openxmlformats.org/officeDocument/2006/relationships/image" Target="media/image132.png" /><Relationship Id="rId145" Type="http://schemas.openxmlformats.org/officeDocument/2006/relationships/image" Target="media/image133.png" /><Relationship Id="rId146" Type="http://schemas.openxmlformats.org/officeDocument/2006/relationships/image" Target="media/image134.png" /><Relationship Id="rId147" Type="http://schemas.openxmlformats.org/officeDocument/2006/relationships/image" Target="media/image135.png" /><Relationship Id="rId148" Type="http://schemas.openxmlformats.org/officeDocument/2006/relationships/image" Target="media/image136.png" /><Relationship Id="rId149" Type="http://schemas.openxmlformats.org/officeDocument/2006/relationships/image" Target="media/image137.png" /><Relationship Id="rId15" Type="http://schemas.openxmlformats.org/officeDocument/2006/relationships/image" Target="media/image12.png" /><Relationship Id="rId150" Type="http://schemas.openxmlformats.org/officeDocument/2006/relationships/image" Target="media/image138.png" /><Relationship Id="rId151" Type="http://schemas.openxmlformats.org/officeDocument/2006/relationships/image" Target="media/image139.png" /><Relationship Id="rId152" Type="http://schemas.openxmlformats.org/officeDocument/2006/relationships/image" Target="media/image140.png" /><Relationship Id="rId153" Type="http://schemas.openxmlformats.org/officeDocument/2006/relationships/image" Target="media/image141.png" /><Relationship Id="rId154" Type="http://schemas.openxmlformats.org/officeDocument/2006/relationships/image" Target="media/image142.png" /><Relationship Id="rId155" Type="http://schemas.openxmlformats.org/officeDocument/2006/relationships/image" Target="media/image143.png" /><Relationship Id="rId156" Type="http://schemas.openxmlformats.org/officeDocument/2006/relationships/image" Target="media/image144.png" /><Relationship Id="rId157" Type="http://schemas.openxmlformats.org/officeDocument/2006/relationships/image" Target="media/image145.png" /><Relationship Id="rId158" Type="http://schemas.openxmlformats.org/officeDocument/2006/relationships/image" Target="media/image146.png" /><Relationship Id="rId159" Type="http://schemas.openxmlformats.org/officeDocument/2006/relationships/image" Target="media/image147.png" /><Relationship Id="rId16" Type="http://schemas.openxmlformats.org/officeDocument/2006/relationships/image" Target="media/image13.png" /><Relationship Id="rId160" Type="http://schemas.openxmlformats.org/officeDocument/2006/relationships/image" Target="media/image148.png" /><Relationship Id="rId161" Type="http://schemas.openxmlformats.org/officeDocument/2006/relationships/image" Target="media/image149.png" /><Relationship Id="rId162" Type="http://schemas.openxmlformats.org/officeDocument/2006/relationships/image" Target="media/image150.png" /><Relationship Id="rId163" Type="http://schemas.openxmlformats.org/officeDocument/2006/relationships/image" Target="media/image151.png" /><Relationship Id="rId164" Type="http://schemas.openxmlformats.org/officeDocument/2006/relationships/image" Target="media/image152.png" /><Relationship Id="rId165" Type="http://schemas.openxmlformats.org/officeDocument/2006/relationships/image" Target="media/image153.png" /><Relationship Id="rId166" Type="http://schemas.openxmlformats.org/officeDocument/2006/relationships/image" Target="media/image154.png" /><Relationship Id="rId167" Type="http://schemas.openxmlformats.org/officeDocument/2006/relationships/image" Target="media/image155.png" /><Relationship Id="rId168" Type="http://schemas.openxmlformats.org/officeDocument/2006/relationships/image" Target="media/image156.png" /><Relationship Id="rId169" Type="http://schemas.openxmlformats.org/officeDocument/2006/relationships/image" Target="media/image157.png" /><Relationship Id="rId17" Type="http://schemas.openxmlformats.org/officeDocument/2006/relationships/image" Target="media/image14.png" /><Relationship Id="rId170" Type="http://schemas.openxmlformats.org/officeDocument/2006/relationships/image" Target="media/image158.png" /><Relationship Id="rId171" Type="http://schemas.openxmlformats.org/officeDocument/2006/relationships/image" Target="media/image159.png" /><Relationship Id="rId172" Type="http://schemas.openxmlformats.org/officeDocument/2006/relationships/image" Target="media/image160.png" /><Relationship Id="rId173" Type="http://schemas.openxmlformats.org/officeDocument/2006/relationships/image" Target="media/image161.png" /><Relationship Id="rId174" Type="http://schemas.openxmlformats.org/officeDocument/2006/relationships/image" Target="media/image162.png" /><Relationship Id="rId175" Type="http://schemas.openxmlformats.org/officeDocument/2006/relationships/image" Target="media/image163.png" /><Relationship Id="rId176" Type="http://schemas.openxmlformats.org/officeDocument/2006/relationships/image" Target="media/image164.png" /><Relationship Id="rId177" Type="http://schemas.openxmlformats.org/officeDocument/2006/relationships/image" Target="media/image165.png" /><Relationship Id="rId178" Type="http://schemas.openxmlformats.org/officeDocument/2006/relationships/image" Target="media/image166.png" /><Relationship Id="rId179" Type="http://schemas.openxmlformats.org/officeDocument/2006/relationships/image" Target="media/image167.png" /><Relationship Id="rId18" Type="http://schemas.openxmlformats.org/officeDocument/2006/relationships/image" Target="media/image15.png" /><Relationship Id="rId180" Type="http://schemas.openxmlformats.org/officeDocument/2006/relationships/image" Target="media/image168.png" /><Relationship Id="rId181" Type="http://schemas.openxmlformats.org/officeDocument/2006/relationships/image" Target="media/image169.png" /><Relationship Id="rId182" Type="http://schemas.openxmlformats.org/officeDocument/2006/relationships/image" Target="media/image170.png" /><Relationship Id="rId183" Type="http://schemas.openxmlformats.org/officeDocument/2006/relationships/image" Target="media/image171.png" /><Relationship Id="rId184" Type="http://schemas.openxmlformats.org/officeDocument/2006/relationships/image" Target="media/image172.png" /><Relationship Id="rId185" Type="http://schemas.openxmlformats.org/officeDocument/2006/relationships/image" Target="media/image173.png" /><Relationship Id="rId186" Type="http://schemas.openxmlformats.org/officeDocument/2006/relationships/image" Target="media/image174.png" /><Relationship Id="rId187" Type="http://schemas.openxmlformats.org/officeDocument/2006/relationships/image" Target="media/image175.png" /><Relationship Id="rId188" Type="http://schemas.openxmlformats.org/officeDocument/2006/relationships/image" Target="media/image176.png" /><Relationship Id="rId189" Type="http://schemas.openxmlformats.org/officeDocument/2006/relationships/image" Target="media/image177.png" /><Relationship Id="rId19" Type="http://schemas.openxmlformats.org/officeDocument/2006/relationships/image" Target="media/image16.png" /><Relationship Id="rId190" Type="http://schemas.openxmlformats.org/officeDocument/2006/relationships/image" Target="media/image178.png" /><Relationship Id="rId191" Type="http://schemas.openxmlformats.org/officeDocument/2006/relationships/image" Target="media/image179.png" /><Relationship Id="rId192" Type="http://schemas.openxmlformats.org/officeDocument/2006/relationships/header" Target="header14.xml" /><Relationship Id="rId193" Type="http://schemas.openxmlformats.org/officeDocument/2006/relationships/header" Target="header15.xml" /><Relationship Id="rId194" Type="http://schemas.openxmlformats.org/officeDocument/2006/relationships/footer" Target="footer11.xml" /><Relationship Id="rId195" Type="http://schemas.openxmlformats.org/officeDocument/2006/relationships/image" Target="media/image180.png" /><Relationship Id="rId196" Type="http://schemas.openxmlformats.org/officeDocument/2006/relationships/image" Target="media/image181.png" /><Relationship Id="rId197" Type="http://schemas.openxmlformats.org/officeDocument/2006/relationships/image" Target="media/image182.png" /><Relationship Id="rId198" Type="http://schemas.openxmlformats.org/officeDocument/2006/relationships/image" Target="media/image183.png" /><Relationship Id="rId199" Type="http://schemas.openxmlformats.org/officeDocument/2006/relationships/image" Target="media/image184.png" /><Relationship Id="rId2" Type="http://schemas.openxmlformats.org/officeDocument/2006/relationships/webSettings" Target="webSettings.xml" /><Relationship Id="rId20" Type="http://schemas.openxmlformats.org/officeDocument/2006/relationships/image" Target="media/image17.png" /><Relationship Id="rId200" Type="http://schemas.openxmlformats.org/officeDocument/2006/relationships/image" Target="media/image185.png" /><Relationship Id="rId201" Type="http://schemas.openxmlformats.org/officeDocument/2006/relationships/image" Target="media/image72.png" /><Relationship Id="rId202" Type="http://schemas.openxmlformats.org/officeDocument/2006/relationships/header" Target="header16.xml" /><Relationship Id="rId203" Type="http://schemas.openxmlformats.org/officeDocument/2006/relationships/footer" Target="footer12.xml" /><Relationship Id="rId204" Type="http://schemas.openxmlformats.org/officeDocument/2006/relationships/footer" Target="footer13.xml" /><Relationship Id="rId205" Type="http://schemas.openxmlformats.org/officeDocument/2006/relationships/image" Target="media/image186.png" /><Relationship Id="rId206" Type="http://schemas.openxmlformats.org/officeDocument/2006/relationships/image" Target="media/image187.png" /><Relationship Id="rId207" Type="http://schemas.openxmlformats.org/officeDocument/2006/relationships/image" Target="media/image188.png" /><Relationship Id="rId208" Type="http://schemas.openxmlformats.org/officeDocument/2006/relationships/image" Target="media/image189.png" /><Relationship Id="rId209" Type="http://schemas.openxmlformats.org/officeDocument/2006/relationships/image" Target="media/image190.png" /><Relationship Id="rId21" Type="http://schemas.openxmlformats.org/officeDocument/2006/relationships/image" Target="media/image18.png" /><Relationship Id="rId210" Type="http://schemas.openxmlformats.org/officeDocument/2006/relationships/image" Target="media/image191.png" /><Relationship Id="rId211" Type="http://schemas.openxmlformats.org/officeDocument/2006/relationships/image" Target="media/image192.png" /><Relationship Id="rId212" Type="http://schemas.openxmlformats.org/officeDocument/2006/relationships/image" Target="media/image193.png" /><Relationship Id="rId213" Type="http://schemas.openxmlformats.org/officeDocument/2006/relationships/header" Target="header17.xml" /><Relationship Id="rId214" Type="http://schemas.openxmlformats.org/officeDocument/2006/relationships/footer" Target="footer14.xml" /><Relationship Id="rId215" Type="http://schemas.openxmlformats.org/officeDocument/2006/relationships/footer" Target="footer15.xml" /><Relationship Id="rId216" Type="http://schemas.openxmlformats.org/officeDocument/2006/relationships/theme" Target="theme/theme1.xml" /><Relationship Id="rId217" Type="http://schemas.openxmlformats.org/officeDocument/2006/relationships/numbering" Target="numbering.xml" /><Relationship Id="rId218" Type="http://schemas.openxmlformats.org/officeDocument/2006/relationships/styles" Target="styles.xml" /><Relationship Id="rId22" Type="http://schemas.openxmlformats.org/officeDocument/2006/relationships/image" Target="media/image19.png" /><Relationship Id="rId23" Type="http://schemas.openxmlformats.org/officeDocument/2006/relationships/image" Target="media/image20.png" /><Relationship Id="rId24" Type="http://schemas.openxmlformats.org/officeDocument/2006/relationships/image" Target="media/image21.png" /><Relationship Id="rId25" Type="http://schemas.openxmlformats.org/officeDocument/2006/relationships/image" Target="media/image22.png" /><Relationship Id="rId26" Type="http://schemas.openxmlformats.org/officeDocument/2006/relationships/header" Target="header1.xml" /><Relationship Id="rId27" Type="http://schemas.openxmlformats.org/officeDocument/2006/relationships/footer" Target="footer1.xml" /><Relationship Id="rId28" Type="http://schemas.openxmlformats.org/officeDocument/2006/relationships/image" Target="media/image24.jpeg" /><Relationship Id="rId29" Type="http://schemas.openxmlformats.org/officeDocument/2006/relationships/image" Target="media/image25.png" /><Relationship Id="rId3" Type="http://schemas.openxmlformats.org/officeDocument/2006/relationships/fontTable" Target="fontTable.xml" /><Relationship Id="rId30" Type="http://schemas.openxmlformats.org/officeDocument/2006/relationships/image" Target="media/image26.jpeg" /><Relationship Id="rId31" Type="http://schemas.openxmlformats.org/officeDocument/2006/relationships/image" Target="media/image27.png" /><Relationship Id="rId32" Type="http://schemas.openxmlformats.org/officeDocument/2006/relationships/image" Target="media/image28.png" /><Relationship Id="rId33" Type="http://schemas.openxmlformats.org/officeDocument/2006/relationships/image" Target="media/image29.png" /><Relationship Id="rId34" Type="http://schemas.openxmlformats.org/officeDocument/2006/relationships/image" Target="media/image30.png" /><Relationship Id="rId35" Type="http://schemas.openxmlformats.org/officeDocument/2006/relationships/image" Target="media/image31.png" /><Relationship Id="rId36" Type="http://schemas.openxmlformats.org/officeDocument/2006/relationships/header" Target="header2.xml" /><Relationship Id="rId37" Type="http://schemas.openxmlformats.org/officeDocument/2006/relationships/footer" Target="footer2.xml" /><Relationship Id="rId38" Type="http://schemas.openxmlformats.org/officeDocument/2006/relationships/image" Target="media/image32.png" /><Relationship Id="rId39" Type="http://schemas.openxmlformats.org/officeDocument/2006/relationships/image" Target="media/image33.png" /><Relationship Id="rId4" Type="http://schemas.openxmlformats.org/officeDocument/2006/relationships/image" Target="media/image1.png" /><Relationship Id="rId40" Type="http://schemas.openxmlformats.org/officeDocument/2006/relationships/image" Target="media/image34.png" /><Relationship Id="rId41" Type="http://schemas.openxmlformats.org/officeDocument/2006/relationships/image" Target="media/image35.png" /><Relationship Id="rId42" Type="http://schemas.openxmlformats.org/officeDocument/2006/relationships/image" Target="media/image36.png" /><Relationship Id="rId43" Type="http://schemas.openxmlformats.org/officeDocument/2006/relationships/image" Target="media/image37.png" /><Relationship Id="rId44" Type="http://schemas.openxmlformats.org/officeDocument/2006/relationships/header" Target="header3.xml" /><Relationship Id="rId45" Type="http://schemas.openxmlformats.org/officeDocument/2006/relationships/footer" Target="footer3.xml" /><Relationship Id="rId46" Type="http://schemas.openxmlformats.org/officeDocument/2006/relationships/image" Target="media/image38.png" /><Relationship Id="rId47" Type="http://schemas.openxmlformats.org/officeDocument/2006/relationships/image" Target="media/image39.png" /><Relationship Id="rId48" Type="http://schemas.openxmlformats.org/officeDocument/2006/relationships/image" Target="media/image40.png" /><Relationship Id="rId49" Type="http://schemas.openxmlformats.org/officeDocument/2006/relationships/image" Target="media/image41.png" /><Relationship Id="rId5" Type="http://schemas.openxmlformats.org/officeDocument/2006/relationships/image" Target="media/image2.jpeg" /><Relationship Id="rId50" Type="http://schemas.openxmlformats.org/officeDocument/2006/relationships/image" Target="media/image42.png" /><Relationship Id="rId51" Type="http://schemas.openxmlformats.org/officeDocument/2006/relationships/image" Target="media/image43.png" /><Relationship Id="rId52" Type="http://schemas.openxmlformats.org/officeDocument/2006/relationships/image" Target="media/image44.png" /><Relationship Id="rId53" Type="http://schemas.openxmlformats.org/officeDocument/2006/relationships/image" Target="media/image45.png" /><Relationship Id="rId54" Type="http://schemas.openxmlformats.org/officeDocument/2006/relationships/header" Target="header4.xml" /><Relationship Id="rId55" Type="http://schemas.openxmlformats.org/officeDocument/2006/relationships/header" Target="header5.xml" /><Relationship Id="rId56" Type="http://schemas.openxmlformats.org/officeDocument/2006/relationships/footer" Target="footer4.xml" /><Relationship Id="rId57" Type="http://schemas.openxmlformats.org/officeDocument/2006/relationships/image" Target="media/image48.png" /><Relationship Id="rId58" Type="http://schemas.openxmlformats.org/officeDocument/2006/relationships/image" Target="media/image49.png" /><Relationship Id="rId59" Type="http://schemas.openxmlformats.org/officeDocument/2006/relationships/image" Target="media/image50.png" /><Relationship Id="rId6" Type="http://schemas.openxmlformats.org/officeDocument/2006/relationships/image" Target="media/image3.jpeg" /><Relationship Id="rId60" Type="http://schemas.openxmlformats.org/officeDocument/2006/relationships/image" Target="media/image51.png" /><Relationship Id="rId61" Type="http://schemas.openxmlformats.org/officeDocument/2006/relationships/image" Target="media/image52.png" /><Relationship Id="rId62" Type="http://schemas.openxmlformats.org/officeDocument/2006/relationships/image" Target="media/image53.png" /><Relationship Id="rId63" Type="http://schemas.openxmlformats.org/officeDocument/2006/relationships/image" Target="media/image54.png" /><Relationship Id="rId64" Type="http://schemas.openxmlformats.org/officeDocument/2006/relationships/header" Target="header6.xml" /><Relationship Id="rId65" Type="http://schemas.openxmlformats.org/officeDocument/2006/relationships/header" Target="header7.xml" /><Relationship Id="rId66" Type="http://schemas.openxmlformats.org/officeDocument/2006/relationships/footer" Target="footer5.xml" /><Relationship Id="rId67" Type="http://schemas.openxmlformats.org/officeDocument/2006/relationships/image" Target="media/image55.png" /><Relationship Id="rId68" Type="http://schemas.openxmlformats.org/officeDocument/2006/relationships/image" Target="media/image56.png" /><Relationship Id="rId69" Type="http://schemas.openxmlformats.org/officeDocument/2006/relationships/image" Target="media/image57.png" /><Relationship Id="rId7" Type="http://schemas.openxmlformats.org/officeDocument/2006/relationships/image" Target="media/image4.png" /><Relationship Id="rId70" Type="http://schemas.openxmlformats.org/officeDocument/2006/relationships/image" Target="media/image58.png" /><Relationship Id="rId71" Type="http://schemas.openxmlformats.org/officeDocument/2006/relationships/image" Target="media/image59.png" /><Relationship Id="rId72" Type="http://schemas.openxmlformats.org/officeDocument/2006/relationships/image" Target="media/image60.png" /><Relationship Id="rId73" Type="http://schemas.openxmlformats.org/officeDocument/2006/relationships/image" Target="media/image61.png" /><Relationship Id="rId74" Type="http://schemas.openxmlformats.org/officeDocument/2006/relationships/image" Target="media/image62.png" /><Relationship Id="rId75" Type="http://schemas.openxmlformats.org/officeDocument/2006/relationships/image" Target="media/image63.png" /><Relationship Id="rId76" Type="http://schemas.openxmlformats.org/officeDocument/2006/relationships/image" Target="media/image64.png" /><Relationship Id="rId77" Type="http://schemas.openxmlformats.org/officeDocument/2006/relationships/image" Target="media/image65.png" /><Relationship Id="rId78" Type="http://schemas.openxmlformats.org/officeDocument/2006/relationships/image" Target="media/image66.png" /><Relationship Id="rId79" Type="http://schemas.openxmlformats.org/officeDocument/2006/relationships/image" Target="media/image67.png" /><Relationship Id="rId8" Type="http://schemas.openxmlformats.org/officeDocument/2006/relationships/image" Target="media/image5.jpeg" /><Relationship Id="rId80" Type="http://schemas.openxmlformats.org/officeDocument/2006/relationships/image" Target="media/image68.png" /><Relationship Id="rId81" Type="http://schemas.openxmlformats.org/officeDocument/2006/relationships/image" Target="media/image69.png" /><Relationship Id="rId82" Type="http://schemas.openxmlformats.org/officeDocument/2006/relationships/image" Target="media/image70.png" /><Relationship Id="rId83" Type="http://schemas.openxmlformats.org/officeDocument/2006/relationships/header" Target="header8.xml" /><Relationship Id="rId84" Type="http://schemas.openxmlformats.org/officeDocument/2006/relationships/header" Target="header9.xml" /><Relationship Id="rId85" Type="http://schemas.openxmlformats.org/officeDocument/2006/relationships/footer" Target="footer6.xml" /><Relationship Id="rId86" Type="http://schemas.openxmlformats.org/officeDocument/2006/relationships/footer" Target="footer7.xml" /><Relationship Id="rId87" Type="http://schemas.openxmlformats.org/officeDocument/2006/relationships/image" Target="media/image76.png" /><Relationship Id="rId88" Type="http://schemas.openxmlformats.org/officeDocument/2006/relationships/image" Target="media/image77.png" /><Relationship Id="rId89" Type="http://schemas.openxmlformats.org/officeDocument/2006/relationships/image" Target="media/image78.png" /><Relationship Id="rId9" Type="http://schemas.openxmlformats.org/officeDocument/2006/relationships/image" Target="media/image6.png" /><Relationship Id="rId90" Type="http://schemas.openxmlformats.org/officeDocument/2006/relationships/image" Target="media/image79.png" /><Relationship Id="rId91" Type="http://schemas.openxmlformats.org/officeDocument/2006/relationships/image" Target="media/image80.png" /><Relationship Id="rId92" Type="http://schemas.openxmlformats.org/officeDocument/2006/relationships/image" Target="media/image81.png" /><Relationship Id="rId93" Type="http://schemas.openxmlformats.org/officeDocument/2006/relationships/image" Target="media/image82.png" /><Relationship Id="rId94" Type="http://schemas.openxmlformats.org/officeDocument/2006/relationships/image" Target="media/image83.png" /><Relationship Id="rId95" Type="http://schemas.openxmlformats.org/officeDocument/2006/relationships/image" Target="media/image84.png" /><Relationship Id="rId96" Type="http://schemas.openxmlformats.org/officeDocument/2006/relationships/image" Target="media/image85.png" /><Relationship Id="rId97" Type="http://schemas.openxmlformats.org/officeDocument/2006/relationships/image" Target="media/image86.png" /><Relationship Id="rId98" Type="http://schemas.openxmlformats.org/officeDocument/2006/relationships/image" Target="media/image87.png" /><Relationship Id="rId99" Type="http://schemas.openxmlformats.org/officeDocument/2006/relationships/image" Target="media/image88.png" /></Relationships>
</file>

<file path=word/_rels/footer12.xml.rels><?xml version="1.0" encoding="utf-8" standalone="yes"?><Relationships xmlns="http://schemas.openxmlformats.org/package/2006/relationships"><Relationship Id="rId1" Type="http://schemas.openxmlformats.org/officeDocument/2006/relationships/image" Target="media/image71.png" /></Relationships>
</file>

<file path=word/_rels/footer13.xml.rels><?xml version="1.0" encoding="utf-8" standalone="yes"?><Relationships xmlns="http://schemas.openxmlformats.org/package/2006/relationships"><Relationship Id="rId1" Type="http://schemas.openxmlformats.org/officeDocument/2006/relationships/image" Target="media/image71.png" /></Relationships>
</file>

<file path=word/_rels/footer14.xml.rels><?xml version="1.0" encoding="utf-8" standalone="yes"?><Relationships xmlns="http://schemas.openxmlformats.org/package/2006/relationships"><Relationship Id="rId1" Type="http://schemas.openxmlformats.org/officeDocument/2006/relationships/image" Target="media/image71.png" /><Relationship Id="rId2" Type="http://schemas.openxmlformats.org/officeDocument/2006/relationships/image" Target="media/image72.png" /></Relationships>
</file>

<file path=word/_rels/footer6.xml.rels><?xml version="1.0" encoding="utf-8" standalone="yes"?><Relationships xmlns="http://schemas.openxmlformats.org/package/2006/relationships"><Relationship Id="rId1" Type="http://schemas.openxmlformats.org/officeDocument/2006/relationships/image" Target="media/image71.png" /><Relationship Id="rId2" Type="http://schemas.openxmlformats.org/officeDocument/2006/relationships/image" Target="media/image72.png" /><Relationship Id="rId3" Type="http://schemas.openxmlformats.org/officeDocument/2006/relationships/image" Target="media/image73.png" /><Relationship Id="rId4" Type="http://schemas.openxmlformats.org/officeDocument/2006/relationships/image" Target="media/image74.png" /><Relationship Id="rId5" Type="http://schemas.openxmlformats.org/officeDocument/2006/relationships/image" Target="media/image75.png" /></Relationships>
</file>

<file path=word/_rels/footer7.xml.rels><?xml version="1.0" encoding="utf-8" standalone="yes"?><Relationships xmlns="http://schemas.openxmlformats.org/package/2006/relationships"><Relationship Id="rId1" Type="http://schemas.openxmlformats.org/officeDocument/2006/relationships/image" Target="media/image71.png" /><Relationship Id="rId2" Type="http://schemas.openxmlformats.org/officeDocument/2006/relationships/image" Target="media/image72.png" /><Relationship Id="rId3" Type="http://schemas.openxmlformats.org/officeDocument/2006/relationships/image" Target="media/image73.png" /><Relationship Id="rId4" Type="http://schemas.openxmlformats.org/officeDocument/2006/relationships/image" Target="media/image74.png" /><Relationship Id="rId5" Type="http://schemas.openxmlformats.org/officeDocument/2006/relationships/image" Target="media/image75.png" /></Relationships>
</file>

<file path=word/_rels/header1.xml.rels><?xml version="1.0" encoding="utf-8" standalone="yes"?><Relationships xmlns="http://schemas.openxmlformats.org/package/2006/relationships"><Relationship Id="rId1" Type="http://schemas.openxmlformats.org/officeDocument/2006/relationships/image" Target="media/image23.png" /></Relationships>
</file>

<file path=word/_rels/header10.xml.rels><?xml version="1.0" encoding="utf-8" standalone="yes"?><Relationships xmlns="http://schemas.openxmlformats.org/package/2006/relationships"><Relationship Id="rId1" Type="http://schemas.openxmlformats.org/officeDocument/2006/relationships/image" Target="media/image23.png" /><Relationship Id="rId2" Type="http://schemas.openxmlformats.org/officeDocument/2006/relationships/image" Target="media/image46.png" /><Relationship Id="rId3" Type="http://schemas.openxmlformats.org/officeDocument/2006/relationships/image" Target="media/image93.png" /></Relationships>
</file>

<file path=word/_rels/header11.xml.rels><?xml version="1.0" encoding="utf-8" standalone="yes"?><Relationships xmlns="http://schemas.openxmlformats.org/package/2006/relationships"><Relationship Id="rId1" Type="http://schemas.openxmlformats.org/officeDocument/2006/relationships/image" Target="media/image23.png" /><Relationship Id="rId2" Type="http://schemas.openxmlformats.org/officeDocument/2006/relationships/image" Target="media/image46.png" /><Relationship Id="rId3" Type="http://schemas.openxmlformats.org/officeDocument/2006/relationships/image" Target="media/image93.png" /></Relationships>
</file>

<file path=word/_rels/header12.xml.rels><?xml version="1.0" encoding="utf-8" standalone="yes"?><Relationships xmlns="http://schemas.openxmlformats.org/package/2006/relationships"><Relationship Id="rId1" Type="http://schemas.openxmlformats.org/officeDocument/2006/relationships/image" Target="media/image23.png" /><Relationship Id="rId2" Type="http://schemas.openxmlformats.org/officeDocument/2006/relationships/image" Target="media/image46.png" /><Relationship Id="rId3" Type="http://schemas.openxmlformats.org/officeDocument/2006/relationships/image" Target="media/image99.png" /><Relationship Id="rId4" Type="http://schemas.openxmlformats.org/officeDocument/2006/relationships/image" Target="media/image100.png" /><Relationship Id="rId5" Type="http://schemas.openxmlformats.org/officeDocument/2006/relationships/image" Target="media/image47.png" /><Relationship Id="rId6" Type="http://schemas.openxmlformats.org/officeDocument/2006/relationships/image" Target="media/image101.png" /><Relationship Id="rId7" Type="http://schemas.openxmlformats.org/officeDocument/2006/relationships/image" Target="media/image102.png" /><Relationship Id="rId8" Type="http://schemas.openxmlformats.org/officeDocument/2006/relationships/image" Target="media/image103.png" /></Relationships>
</file>

<file path=word/_rels/header13.xml.rels><?xml version="1.0" encoding="utf-8" standalone="yes"?><Relationships xmlns="http://schemas.openxmlformats.org/package/2006/relationships"><Relationship Id="rId1" Type="http://schemas.openxmlformats.org/officeDocument/2006/relationships/image" Target="media/image23.png" /><Relationship Id="rId2" Type="http://schemas.openxmlformats.org/officeDocument/2006/relationships/image" Target="media/image46.png" /><Relationship Id="rId3" Type="http://schemas.openxmlformats.org/officeDocument/2006/relationships/image" Target="media/image99.png" /><Relationship Id="rId4" Type="http://schemas.openxmlformats.org/officeDocument/2006/relationships/image" Target="media/image100.png" /><Relationship Id="rId5" Type="http://schemas.openxmlformats.org/officeDocument/2006/relationships/image" Target="media/image47.png" /><Relationship Id="rId6" Type="http://schemas.openxmlformats.org/officeDocument/2006/relationships/image" Target="media/image101.png" /><Relationship Id="rId7" Type="http://schemas.openxmlformats.org/officeDocument/2006/relationships/image" Target="media/image102.png" /><Relationship Id="rId8" Type="http://schemas.openxmlformats.org/officeDocument/2006/relationships/image" Target="media/image103.png" /></Relationships>
</file>

<file path=word/_rels/header14.xml.rels><?xml version="1.0" encoding="utf-8" standalone="yes"?><Relationships xmlns="http://schemas.openxmlformats.org/package/2006/relationships"><Relationship Id="rId1" Type="http://schemas.openxmlformats.org/officeDocument/2006/relationships/image" Target="media/image23.png" /></Relationships>
</file>

<file path=word/_rels/header15.xml.rels><?xml version="1.0" encoding="utf-8" standalone="yes"?><Relationships xmlns="http://schemas.openxmlformats.org/package/2006/relationships"><Relationship Id="rId1" Type="http://schemas.openxmlformats.org/officeDocument/2006/relationships/image" Target="media/image23.png" /></Relationships>
</file>

<file path=word/_rels/header16.xml.rels><?xml version="1.0" encoding="utf-8" standalone="yes"?><Relationships xmlns="http://schemas.openxmlformats.org/package/2006/relationships"><Relationship Id="rId1" Type="http://schemas.openxmlformats.org/officeDocument/2006/relationships/image" Target="media/image23.png" /></Relationships>
</file>

<file path=word/_rels/header17.xml.rels><?xml version="1.0" encoding="utf-8" standalone="yes"?><Relationships xmlns="http://schemas.openxmlformats.org/package/2006/relationships"><Relationship Id="rId1" Type="http://schemas.openxmlformats.org/officeDocument/2006/relationships/image" Target="media/image23.png" /></Relationships>
</file>

<file path=word/_rels/header2.xml.rels><?xml version="1.0" encoding="utf-8" standalone="yes"?><Relationships xmlns="http://schemas.openxmlformats.org/package/2006/relationships"><Relationship Id="rId1" Type="http://schemas.openxmlformats.org/officeDocument/2006/relationships/image" Target="media/image23.png" /></Relationships>
</file>

<file path=word/_rels/header3.xml.rels><?xml version="1.0" encoding="utf-8" standalone="yes"?><Relationships xmlns="http://schemas.openxmlformats.org/package/2006/relationships"><Relationship Id="rId1" Type="http://schemas.openxmlformats.org/officeDocument/2006/relationships/image" Target="media/image23.png" /></Relationships>
</file>

<file path=word/_rels/header4.xml.rels><?xml version="1.0" encoding="utf-8" standalone="yes"?><Relationships xmlns="http://schemas.openxmlformats.org/package/2006/relationships"><Relationship Id="rId1" Type="http://schemas.openxmlformats.org/officeDocument/2006/relationships/image" Target="media/image23.png" /><Relationship Id="rId2" Type="http://schemas.openxmlformats.org/officeDocument/2006/relationships/image" Target="media/image46.png" /><Relationship Id="rId3" Type="http://schemas.openxmlformats.org/officeDocument/2006/relationships/image" Target="media/image47.png" /></Relationships>
</file>

<file path=word/_rels/header5.xml.rels><?xml version="1.0" encoding="utf-8" standalone="yes"?><Relationships xmlns="http://schemas.openxmlformats.org/package/2006/relationships"><Relationship Id="rId1" Type="http://schemas.openxmlformats.org/officeDocument/2006/relationships/image" Target="media/image23.png" /><Relationship Id="rId2" Type="http://schemas.openxmlformats.org/officeDocument/2006/relationships/image" Target="media/image46.png" /><Relationship Id="rId3" Type="http://schemas.openxmlformats.org/officeDocument/2006/relationships/image" Target="media/image47.png" /></Relationships>
</file>

<file path=word/_rels/header6.xml.rels><?xml version="1.0" encoding="utf-8" standalone="yes"?><Relationships xmlns="http://schemas.openxmlformats.org/package/2006/relationships"><Relationship Id="rId1" Type="http://schemas.openxmlformats.org/officeDocument/2006/relationships/image" Target="media/image23.png" /><Relationship Id="rId2" Type="http://schemas.openxmlformats.org/officeDocument/2006/relationships/image" Target="media/image46.png" /><Relationship Id="rId3" Type="http://schemas.openxmlformats.org/officeDocument/2006/relationships/image" Target="media/image47.png" /></Relationships>
</file>

<file path=word/_rels/header7.xml.rels><?xml version="1.0" encoding="utf-8" standalone="yes"?><Relationships xmlns="http://schemas.openxmlformats.org/package/2006/relationships"><Relationship Id="rId1" Type="http://schemas.openxmlformats.org/officeDocument/2006/relationships/image" Target="media/image23.png" /><Relationship Id="rId2" Type="http://schemas.openxmlformats.org/officeDocument/2006/relationships/image" Target="media/image46.png" /><Relationship Id="rId3" Type="http://schemas.openxmlformats.org/officeDocument/2006/relationships/image" Target="media/image47.png" /></Relationships>
</file>

<file path=word/_rels/header8.xml.rels><?xml version="1.0" encoding="utf-8" standalone="yes"?><Relationships xmlns="http://schemas.openxmlformats.org/package/2006/relationships"><Relationship Id="rId1" Type="http://schemas.openxmlformats.org/officeDocument/2006/relationships/image" Target="media/image23.png" /><Relationship Id="rId2" Type="http://schemas.openxmlformats.org/officeDocument/2006/relationships/image" Target="media/image46.png" /><Relationship Id="rId3" Type="http://schemas.openxmlformats.org/officeDocument/2006/relationships/image" Target="media/image47.png" /></Relationships>
</file>

<file path=word/_rels/header9.xml.rels><?xml version="1.0" encoding="utf-8" standalone="yes"?><Relationships xmlns="http://schemas.openxmlformats.org/package/2006/relationships"><Relationship Id="rId1" Type="http://schemas.openxmlformats.org/officeDocument/2006/relationships/image" Target="media/image23.png" /><Relationship Id="rId2" Type="http://schemas.openxmlformats.org/officeDocument/2006/relationships/image" Target="media/image46.png" /><Relationship Id="rId3" Type="http://schemas.openxmlformats.org/officeDocument/2006/relationships/image" Target="media/image47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Pages>22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566-2367 CACCIA AL TESORO -MIUR.indd</dc:title>
  <cp:revision>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TS_PDFXConformance">
    <vt:lpwstr>PDF/X-1a:2001</vt:lpwstr>
  </property>
  <property fmtid="{D5CDD505-2E9C-101B-9397-08002B2CF9AE}" pid="3" name="GTS_PDFXVersion">
    <vt:lpwstr>PDF/X-1:2001</vt:lpwstr>
  </property>
</Properties>
</file>